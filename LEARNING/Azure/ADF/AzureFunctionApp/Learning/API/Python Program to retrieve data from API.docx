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9FF3F" w14:textId="77777777" w:rsidR="0066457A" w:rsidRDefault="0066457A" w:rsidP="00E806C1">
      <w:pPr>
        <w:shd w:val="clear" w:color="auto" w:fill="FFFF00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python program to retrieve data from an API</w:t>
      </w:r>
    </w:p>
    <w:p w14:paraId="0612E160" w14:textId="77777777" w:rsidR="0066457A" w:rsidRPr="0066457A" w:rsidRDefault="0066457A" w:rsidP="0066457A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6D784EF4" w14:textId="77777777" w:rsid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Yes. If the API returns XML, and your </w:t>
      </w:r>
      <w:proofErr w:type="gramStart"/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ultimate goal</w:t>
      </w:r>
      <w:proofErr w:type="gramEnd"/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 is to </w:t>
      </w:r>
      <w:r w:rsidRPr="0066457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extract the actual data and convert it into table/CSV/Excel data</w:t>
      </w: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, Python can handle the entire flow.</w:t>
      </w:r>
    </w:p>
    <w:p w14:paraId="14FB7B1A" w14:textId="77777777" w:rsidR="00665E3D" w:rsidRPr="0066457A" w:rsidRDefault="00665E3D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3B79CCD8" w14:textId="77777777" w:rsidR="0066457A" w:rsidRPr="0066457A" w:rsidRDefault="0066457A" w:rsidP="0066457A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1. Basic Python program to retrieve data from an API</w:t>
      </w:r>
    </w:p>
    <w:p w14:paraId="4AB44B04" w14:textId="77777777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For a JSON API:</w:t>
      </w:r>
    </w:p>
    <w:p w14:paraId="382883C9" w14:textId="77777777" w:rsidR="00665E3D" w:rsidRDefault="00665E3D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AEBC69" w14:textId="2E596FF3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requests</w:t>
      </w:r>
    </w:p>
    <w:p w14:paraId="277EC776" w14:textId="7DEAA8C4" w:rsidR="0066457A" w:rsidRPr="0066457A" w:rsidRDefault="00665E3D" w:rsidP="00665E3D">
      <w:pPr>
        <w:shd w:val="clear" w:color="auto" w:fill="FFFFFF"/>
        <w:tabs>
          <w:tab w:val="left" w:pos="91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</w:r>
    </w:p>
    <w:p w14:paraId="45B6C001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"https://api.example.com/customers"</w:t>
      </w:r>
    </w:p>
    <w:p w14:paraId="0EF0B172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D4160A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response =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requests.get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D5E5D3D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2BE4AD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Check whether the request was successful</w:t>
      </w:r>
    </w:p>
    <w:p w14:paraId="16F06976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response.raise_for_status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00A9894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8C2EE5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Convert JSON response into Python object</w:t>
      </w:r>
    </w:p>
    <w:p w14:paraId="09EFEBD3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data =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response.json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436AEF4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E2B469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print(data)</w:t>
      </w:r>
    </w:p>
    <w:p w14:paraId="17AFA1A4" w14:textId="77777777" w:rsidR="00665E3D" w:rsidRDefault="00665E3D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242FFDF5" w14:textId="05548CF1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You can install</w:t>
      </w:r>
      <w:r w:rsidRPr="0066457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66457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requests</w:t>
      </w:r>
      <w:r w:rsidRPr="0066457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with:</w:t>
      </w:r>
    </w:p>
    <w:p w14:paraId="602E635D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 install requests</w:t>
      </w:r>
    </w:p>
    <w:p w14:paraId="6EA6CBF0" w14:textId="77777777" w:rsidR="0066457A" w:rsidRPr="0066457A" w:rsidRDefault="003770E0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447A271A">
          <v:rect id="_x0000_i1025" style="width:0;height:1.5pt" o:hralign="center" o:hrstd="t" o:hr="t" fillcolor="#a0a0a0" stroked="f"/>
        </w:pict>
      </w:r>
    </w:p>
    <w:p w14:paraId="0FEA9846" w14:textId="77777777" w:rsidR="0066457A" w:rsidRPr="0066457A" w:rsidRDefault="0066457A" w:rsidP="0066457A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2. API requiring authentication</w:t>
      </w:r>
    </w:p>
    <w:p w14:paraId="35E06011" w14:textId="77777777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If the API requires a bearer token:</w:t>
      </w:r>
    </w:p>
    <w:p w14:paraId="62EBB2FD" w14:textId="77777777" w:rsidR="00665E3D" w:rsidRDefault="00665E3D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D22D36" w14:textId="47D8CADF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requests</w:t>
      </w:r>
    </w:p>
    <w:p w14:paraId="491D63EE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8F9049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"https://api.example.com/customers"</w:t>
      </w:r>
    </w:p>
    <w:p w14:paraId="299EE66F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FB06B7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headers = {</w:t>
      </w:r>
    </w:p>
    <w:p w14:paraId="6C3D84E0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"Authorization": "Bearer YOUR_ACCESS_TOKEN",</w:t>
      </w:r>
    </w:p>
    <w:p w14:paraId="0F1F82E2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"Accept": "application/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46ECD52B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6BAADE3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AD9A15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response =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requests.get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headers=headers)</w:t>
      </w:r>
    </w:p>
    <w:p w14:paraId="18FCEF73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7ABDC2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response.raise_for_status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1CE910C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9F3D78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data =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response.json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40602B4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A292A0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print(data)</w:t>
      </w:r>
    </w:p>
    <w:p w14:paraId="7D1B6B0D" w14:textId="77777777" w:rsidR="00973099" w:rsidRDefault="00973099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38DFD8CB" w14:textId="2C66C189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A better practice is to keep the token outside your source code, for example in an environment variable:</w:t>
      </w:r>
    </w:p>
    <w:p w14:paraId="717E2BF8" w14:textId="77777777" w:rsidR="00973099" w:rsidRDefault="00973099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8CC753" w14:textId="1FE6BA1A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</w:t>
      </w:r>
      <w:proofErr w:type="spellEnd"/>
    </w:p>
    <w:p w14:paraId="79C7A459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requests</w:t>
      </w:r>
    </w:p>
    <w:p w14:paraId="7AF8EB6E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6CD9F7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token =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os.environ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["API_TOKEN"]</w:t>
      </w:r>
    </w:p>
    <w:p w14:paraId="7CF2AE12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0CE479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headers = {</w:t>
      </w:r>
    </w:p>
    <w:p w14:paraId="5AA5BA37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"Authorization":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f"Bearer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{token}",</w:t>
      </w:r>
    </w:p>
    <w:p w14:paraId="22E5BC07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"Accept": "application/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626B2F88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50B7030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DBBDF9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response =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requests.get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2313DFD0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"https://api.example.com/customers",</w:t>
      </w:r>
    </w:p>
    <w:p w14:paraId="4C7DE6AF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headers=headers,</w:t>
      </w:r>
    </w:p>
    <w:p w14:paraId="1507A34A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timeout=30</w:t>
      </w:r>
    </w:p>
    <w:p w14:paraId="61100DF2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FF3E25E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4007BE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response.raise_for_status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575C476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FEC4CD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data =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response.json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5D0AF75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E8042D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print(data)</w:t>
      </w:r>
    </w:p>
    <w:p w14:paraId="6CF52908" w14:textId="77777777" w:rsidR="0066457A" w:rsidRPr="0066457A" w:rsidRDefault="003770E0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1D3AF7A0">
          <v:rect id="_x0000_i1026" style="width:0;height:1.5pt" o:hralign="center" o:hrstd="t" o:hr="t" fillcolor="#a0a0a0" stroked="f"/>
        </w:pict>
      </w:r>
    </w:p>
    <w:p w14:paraId="14340D52" w14:textId="77777777" w:rsidR="0066457A" w:rsidRPr="0066457A" w:rsidRDefault="0066457A" w:rsidP="0066457A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3. If the API returns XML</w:t>
      </w:r>
    </w:p>
    <w:p w14:paraId="2BEFCE8B" w14:textId="77777777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Since you're interested in XML-to-table conversion, suppose the API returns:</w:t>
      </w:r>
    </w:p>
    <w:p w14:paraId="6D971B5B" w14:textId="77777777" w:rsidR="007A4C3D" w:rsidRDefault="007A4C3D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D3767A" w14:textId="78FBC3E5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&lt;?xml version="1.0" encoding="UTF-8"?&gt;</w:t>
      </w:r>
    </w:p>
    <w:p w14:paraId="3074E0D7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E26CA1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ns:Customers</w:t>
      </w:r>
      <w:proofErr w:type="spellEnd"/>
    </w:p>
    <w:p w14:paraId="1F6E0BC5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xmlns:ns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="http://example.com/customer"&gt;</w:t>
      </w:r>
    </w:p>
    <w:p w14:paraId="5BC64FA5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EA46EE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ns:Customer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="1001" status="Active"&gt;</w:t>
      </w:r>
    </w:p>
    <w:p w14:paraId="73AFF811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ns:FirstName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&gt;John&lt;/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ns:FirstName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0CC9BB0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ns:LastName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&gt;Smith&lt;/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ns:LastName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47D7DFE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ns:Email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&gt;john@example.com&lt;/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ns:Email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D571E96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ns:Customer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23D4BDD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94424A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ns:Customer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="1002" status="Inactive"&gt;</w:t>
      </w:r>
    </w:p>
    <w:p w14:paraId="36BFE507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ns:FirstName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&gt;Mary&lt;/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ns:FirstName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AC216B4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ns:LastName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&gt;Johnson&lt;/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ns:LastName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2EDFD71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ns:Email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&gt;mary@example.com&lt;/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ns:Email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F2089E0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ns:Customer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E564E91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10C25A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ns:Customers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2D7BC26" w14:textId="77777777" w:rsidR="007A4C3D" w:rsidRDefault="007A4C3D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4DFCE0F1" w14:textId="590152F1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You can retrieve it with:</w:t>
      </w:r>
    </w:p>
    <w:p w14:paraId="115D440C" w14:textId="77777777" w:rsidR="007A4C3D" w:rsidRDefault="007A4C3D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4E6D44" w14:textId="4959B40D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requests</w:t>
      </w:r>
    </w:p>
    <w:p w14:paraId="50C2C33C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C8C69D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"https://api.example.com/customers"</w:t>
      </w:r>
    </w:p>
    <w:p w14:paraId="63784B80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F55EDF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response =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requests.get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timeout=30)</w:t>
      </w:r>
    </w:p>
    <w:p w14:paraId="18453DAC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5BACDA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response.raise_for_status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F02F7F7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EFB798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xml_data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response.text</w:t>
      </w:r>
      <w:proofErr w:type="spellEnd"/>
    </w:p>
    <w:p w14:paraId="7A62F52B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64603E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xml_data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CD29BD5" w14:textId="77777777" w:rsidR="005C24E9" w:rsidRDefault="005C24E9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42CCFA79" w14:textId="3B4B8FA6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At this point:</w:t>
      </w:r>
    </w:p>
    <w:p w14:paraId="4CB1C687" w14:textId="77777777" w:rsidR="0066457A" w:rsidRPr="0066457A" w:rsidRDefault="0066457A" w:rsidP="005C24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</w:p>
    <w:p w14:paraId="5B1A0953" w14:textId="77777777" w:rsidR="0066457A" w:rsidRPr="0066457A" w:rsidRDefault="0066457A" w:rsidP="005C24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0E49EA8" w14:textId="77777777" w:rsidR="0066457A" w:rsidRPr="0066457A" w:rsidRDefault="0066457A" w:rsidP="005C24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 GET</w:t>
      </w:r>
    </w:p>
    <w:p w14:paraId="2DA73CEB" w14:textId="77777777" w:rsidR="0066457A" w:rsidRPr="0066457A" w:rsidRDefault="0066457A" w:rsidP="005C24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3D8CB75" w14:textId="77777777" w:rsidR="0066457A" w:rsidRPr="0066457A" w:rsidRDefault="0066457A" w:rsidP="005C24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</w:t>
      </w:r>
    </w:p>
    <w:p w14:paraId="2F01F0F1" w14:textId="77777777" w:rsidR="0066457A" w:rsidRPr="0066457A" w:rsidRDefault="0066457A" w:rsidP="005C24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↓</w:t>
      </w:r>
    </w:p>
    <w:p w14:paraId="7885122F" w14:textId="77777777" w:rsidR="0066457A" w:rsidRPr="0066457A" w:rsidRDefault="0066457A" w:rsidP="005C24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</w:t>
      </w:r>
    </w:p>
    <w:p w14:paraId="24177D9A" w14:textId="77777777" w:rsidR="0066457A" w:rsidRPr="0066457A" w:rsidRDefault="003770E0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7A3A6D2B">
          <v:rect id="_x0000_i1027" style="width:0;height:1.5pt" o:hralign="center" o:hrstd="t" o:hr="t" fillcolor="#a0a0a0" stroked="f"/>
        </w:pict>
      </w:r>
    </w:p>
    <w:p w14:paraId="343A3F68" w14:textId="77777777" w:rsidR="0066457A" w:rsidRPr="0066457A" w:rsidRDefault="0066457A" w:rsidP="0066457A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4. Parse the XML</w:t>
      </w:r>
    </w:p>
    <w:p w14:paraId="399F570B" w14:textId="77777777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Python has a built-in XML parser:</w:t>
      </w:r>
    </w:p>
    <w:p w14:paraId="2724432F" w14:textId="77777777" w:rsidR="005C24E9" w:rsidRDefault="005C24E9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DB07CE" w14:textId="16B133FE" w:rsidR="0066457A" w:rsidRPr="0066457A" w:rsidRDefault="0066457A" w:rsidP="005C24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xml.etree.ElementTree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ET</w:t>
      </w:r>
    </w:p>
    <w:p w14:paraId="5DC73643" w14:textId="77777777" w:rsidR="0066457A" w:rsidRPr="0066457A" w:rsidRDefault="0066457A" w:rsidP="005C24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798CAB" w14:textId="77777777" w:rsidR="0066457A" w:rsidRPr="0066457A" w:rsidRDefault="0066457A" w:rsidP="005C24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root =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ET.fromstring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xml_data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8165E47" w14:textId="77777777" w:rsidR="0066457A" w:rsidRPr="0066457A" w:rsidRDefault="0066457A" w:rsidP="005C24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2BA1AE" w14:textId="77777777" w:rsidR="0066457A" w:rsidRPr="0066457A" w:rsidRDefault="0066457A" w:rsidP="005C24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root.tag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FFB36AA" w14:textId="77777777" w:rsidR="005C24E9" w:rsidRDefault="005C24E9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3DE692E3" w14:textId="3532267C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The problem is that namespaces are included in the tag.</w:t>
      </w:r>
    </w:p>
    <w:p w14:paraId="6AF9BB55" w14:textId="77777777" w:rsidR="00097109" w:rsidRDefault="00097109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519DDFE9" w14:textId="2BB57296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For example, you may get:</w:t>
      </w:r>
    </w:p>
    <w:p w14:paraId="30A3D87E" w14:textId="2D6521F2" w:rsidR="0066457A" w:rsidRPr="0066457A" w:rsidRDefault="00097109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</w:r>
      <w:r w:rsidR="0066457A"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{http://example.com/customer}Customers</w:t>
      </w:r>
    </w:p>
    <w:p w14:paraId="24640235" w14:textId="77777777" w:rsidR="00097109" w:rsidRDefault="00097109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18B5345D" w14:textId="2E44E723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instead of:</w:t>
      </w:r>
    </w:p>
    <w:p w14:paraId="7AA69E69" w14:textId="1BD3FAB0" w:rsidR="0066457A" w:rsidRPr="0066457A" w:rsidRDefault="00097109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</w:r>
      <w:r w:rsidR="0066457A"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</w:t>
      </w:r>
    </w:p>
    <w:p w14:paraId="65181F0C" w14:textId="77777777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That's why namespace handling is important.</w:t>
      </w:r>
    </w:p>
    <w:p w14:paraId="696C07C4" w14:textId="77777777" w:rsidR="0066457A" w:rsidRPr="0066457A" w:rsidRDefault="003770E0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2E7B05BB">
          <v:rect id="_x0000_i1028" style="width:0;height:1.5pt" o:hralign="center" o:hrstd="t" o:hr="t" fillcolor="#a0a0a0" stroked="f"/>
        </w:pict>
      </w:r>
    </w:p>
    <w:p w14:paraId="7072E66E" w14:textId="77777777" w:rsidR="0066457A" w:rsidRPr="0066457A" w:rsidRDefault="0066457A" w:rsidP="0066457A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5. Extract the customer data</w:t>
      </w:r>
    </w:p>
    <w:p w14:paraId="02FF1050" w14:textId="77777777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You can explicitly define the namespace:</w:t>
      </w:r>
    </w:p>
    <w:p w14:paraId="24DA3323" w14:textId="77777777" w:rsidR="00097109" w:rsidRDefault="00097109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217467" w14:textId="099499BA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xml.etree.ElementTree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ET</w:t>
      </w:r>
    </w:p>
    <w:p w14:paraId="347B54C2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6F6FF0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namespace = {</w:t>
      </w:r>
    </w:p>
    <w:p w14:paraId="202645BF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"ns": "http://example.com/customer"</w:t>
      </w:r>
    </w:p>
    <w:p w14:paraId="774E7817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862040B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41CCE0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root =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ET.fromstring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xml_data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E5D6DAB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44E6C2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customers =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root.findall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ns:Customer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namespace)</w:t>
      </w:r>
    </w:p>
    <w:p w14:paraId="3B555C58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C47AD4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customer in customers:</w:t>
      </w:r>
    </w:p>
    <w:p w14:paraId="10A8EF36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customer.get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3BED9614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status =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customer.get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("status")</w:t>
      </w:r>
    </w:p>
    <w:p w14:paraId="24A33E3B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97236B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first_name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customer.findtext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32368C60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proofErr w:type="gram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</w:t>
      </w:r>
      <w:proofErr w:type="gram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:FirstName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71B403CE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namespaces=namespace</w:t>
      </w:r>
    </w:p>
    <w:p w14:paraId="2202FA3D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6746A823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AD267A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last_name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customer.findtext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39A9CF0B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proofErr w:type="gram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</w:t>
      </w:r>
      <w:proofErr w:type="gram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:LastName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42789FBB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namespaces=namespace</w:t>
      </w:r>
    </w:p>
    <w:p w14:paraId="28948E65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66277AC7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9E0614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email =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customer.findtext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305BE251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proofErr w:type="gram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</w:t>
      </w:r>
      <w:proofErr w:type="gram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:Email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500607FB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namespaces=namespace</w:t>
      </w:r>
    </w:p>
    <w:p w14:paraId="126CF7C3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7969A391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B4E690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status,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first_name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last_name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email)</w:t>
      </w:r>
    </w:p>
    <w:p w14:paraId="7EA53977" w14:textId="77777777" w:rsidR="0091791F" w:rsidRDefault="0091791F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0AFE09F1" w14:textId="62A8BE9B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Output:</w:t>
      </w:r>
    </w:p>
    <w:p w14:paraId="79170901" w14:textId="77777777" w:rsidR="0091791F" w:rsidRDefault="0091791F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D01E0B" w14:textId="03C1631A" w:rsidR="0066457A" w:rsidRPr="0066457A" w:rsidRDefault="0091791F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</w:r>
      <w:r w:rsidR="0066457A"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1001 Active John Smith john@example.com</w:t>
      </w:r>
    </w:p>
    <w:p w14:paraId="211D6E61" w14:textId="2D039A1D" w:rsidR="0066457A" w:rsidRPr="0066457A" w:rsidRDefault="0091791F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</w:r>
      <w:r w:rsidR="0066457A"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1002 Inactive Mary Johnson mary@example.com</w:t>
      </w:r>
    </w:p>
    <w:p w14:paraId="012045AD" w14:textId="77777777" w:rsidR="0066457A" w:rsidRPr="0066457A" w:rsidRDefault="003770E0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40979B32">
          <v:rect id="_x0000_i1029" style="width:0;height:1.5pt" o:hralign="center" o:hrstd="t" o:hr="t" fillcolor="#a0a0a0" stroked="f"/>
        </w:pict>
      </w:r>
    </w:p>
    <w:p w14:paraId="4E1DA76F" w14:textId="77777777" w:rsidR="0066457A" w:rsidRPr="0066457A" w:rsidRDefault="0066457A" w:rsidP="0066457A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6. Convert it into table data</w:t>
      </w:r>
    </w:p>
    <w:p w14:paraId="62AD1FE5" w14:textId="77777777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Now we can create a list of dictionaries:</w:t>
      </w:r>
    </w:p>
    <w:p w14:paraId="615E0A4D" w14:textId="77777777" w:rsidR="0091791F" w:rsidRDefault="0091791F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AD7FF1" w14:textId="7E3C10D0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rows = []</w:t>
      </w:r>
    </w:p>
    <w:p w14:paraId="6911FBAB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F0B505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customer in customers:</w:t>
      </w:r>
    </w:p>
    <w:p w14:paraId="3A5D8238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596C7F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row = {</w:t>
      </w:r>
    </w:p>
    <w:p w14:paraId="71A408EB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":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customer.get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"),</w:t>
      </w:r>
    </w:p>
    <w:p w14:paraId="3CF715D5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"Status":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customer.get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("status"),</w:t>
      </w:r>
    </w:p>
    <w:p w14:paraId="6E0D6CF6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"FirstName":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customer.findtext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1419F861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</w:t>
      </w:r>
      <w:proofErr w:type="spellStart"/>
      <w:proofErr w:type="gram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</w:t>
      </w:r>
      <w:proofErr w:type="gram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:FirstName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435A6101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namespaces=namespace</w:t>
      </w:r>
    </w:p>
    <w:p w14:paraId="7D482CF0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),</w:t>
      </w:r>
    </w:p>
    <w:p w14:paraId="54F101A0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"LastName":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customer.findtext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3CD83C81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</w:t>
      </w:r>
      <w:proofErr w:type="spellStart"/>
      <w:proofErr w:type="gram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</w:t>
      </w:r>
      <w:proofErr w:type="gram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:LastName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4E95F17C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namespaces=namespace</w:t>
      </w:r>
    </w:p>
    <w:p w14:paraId="695E0CF8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),</w:t>
      </w:r>
    </w:p>
    <w:p w14:paraId="582467A6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"Email":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customer.findtext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07A9382E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</w:t>
      </w:r>
      <w:proofErr w:type="spellStart"/>
      <w:proofErr w:type="gram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</w:t>
      </w:r>
      <w:proofErr w:type="gram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:Email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01DCED45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namespaces=namespace</w:t>
      </w:r>
    </w:p>
    <w:p w14:paraId="13871828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40B670D4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2134BA2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495ECB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rows.append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(row)</w:t>
      </w:r>
    </w:p>
    <w:p w14:paraId="193CEB0C" w14:textId="77777777" w:rsidR="00C95672" w:rsidRDefault="00C95672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7EC65C85" w14:textId="0ED1948F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Now</w:t>
      </w:r>
      <w:r w:rsidRPr="0066457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66457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rows</w:t>
      </w: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 </w:t>
      </w:r>
      <w:proofErr w:type="gramStart"/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looks</w:t>
      </w:r>
      <w:proofErr w:type="gramEnd"/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like:</w:t>
      </w:r>
    </w:p>
    <w:p w14:paraId="1AD86529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14:paraId="7AAD9FB2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71D46CA4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"1001",</w:t>
      </w:r>
    </w:p>
    <w:p w14:paraId="7D58CEE1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"Status": "Active",</w:t>
      </w:r>
    </w:p>
    <w:p w14:paraId="53057EF4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"FirstName": "John",</w:t>
      </w:r>
    </w:p>
    <w:p w14:paraId="14E4422A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"LastName": "Smith",</w:t>
      </w:r>
    </w:p>
    <w:p w14:paraId="13CB11D6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"Email": "john@example.com"</w:t>
      </w:r>
    </w:p>
    <w:p w14:paraId="70780AA4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483D35DB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6F47EB32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"1002",</w:t>
      </w:r>
    </w:p>
    <w:p w14:paraId="3516D8CC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"Status": "Inactive",</w:t>
      </w:r>
    </w:p>
    <w:p w14:paraId="4887D8DC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"FirstName": "Mary",</w:t>
      </w:r>
    </w:p>
    <w:p w14:paraId="1E974617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"LastName": "Johnson",</w:t>
      </w:r>
    </w:p>
    <w:p w14:paraId="2C68B5DA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"Email": "mary@example.com"</w:t>
      </w:r>
    </w:p>
    <w:p w14:paraId="48152956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EDFAA78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159BC2D2" w14:textId="77777777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This is already essentially </w:t>
      </w:r>
      <w:r w:rsidRPr="0066457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table data</w:t>
      </w: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138DA445" w14:textId="77777777" w:rsidR="0066457A" w:rsidRPr="0066457A" w:rsidRDefault="003770E0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132992DA">
          <v:rect id="_x0000_i1030" style="width:0;height:1.5pt" o:hralign="center" o:hrstd="t" o:hr="t" fillcolor="#a0a0a0" stroked="f"/>
        </w:pict>
      </w:r>
    </w:p>
    <w:p w14:paraId="3BE3A476" w14:textId="77777777" w:rsidR="0066457A" w:rsidRPr="0066457A" w:rsidRDefault="0066457A" w:rsidP="0066457A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 xml:space="preserve">7. Convert to a Pandas </w:t>
      </w:r>
      <w:proofErr w:type="spellStart"/>
      <w:r w:rsidRPr="0066457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DataFrame</w:t>
      </w:r>
      <w:proofErr w:type="spellEnd"/>
    </w:p>
    <w:p w14:paraId="272921F4" w14:textId="77777777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Install pandas:</w:t>
      </w:r>
    </w:p>
    <w:p w14:paraId="7008545F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 install pandas</w:t>
      </w:r>
    </w:p>
    <w:p w14:paraId="0A99AC56" w14:textId="77777777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Then:</w:t>
      </w:r>
    </w:p>
    <w:p w14:paraId="44752167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</w:t>
      </w:r>
    </w:p>
    <w:p w14:paraId="5C8F552B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C329EB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df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(rows)</w:t>
      </w:r>
    </w:p>
    <w:p w14:paraId="372BC0F0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95833E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80758D0" w14:textId="77777777" w:rsidR="004339E2" w:rsidRDefault="004339E2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16D8BA04" w14:textId="5FD34B94" w:rsidR="0066457A" w:rsidRPr="004339E2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Output:</w:t>
      </w:r>
    </w:p>
    <w:p w14:paraId="2426EF02" w14:textId="77777777" w:rsidR="004339E2" w:rsidRPr="0066457A" w:rsidRDefault="004339E2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1364F2CA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Status FirstName  LastName              Email</w:t>
      </w:r>
    </w:p>
    <w:p w14:paraId="22C2DFDD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      1001    Active      John     Smith   john@example.com</w:t>
      </w:r>
    </w:p>
    <w:p w14:paraId="2912E8C5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      1002  Inactive      Mary   Johnson  mary@example.com</w:t>
      </w:r>
    </w:p>
    <w:p w14:paraId="4F39BEE8" w14:textId="77777777" w:rsidR="004339E2" w:rsidRDefault="004339E2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55788BFB" w14:textId="04ABD5E7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Now you have a proper table.</w:t>
      </w:r>
    </w:p>
    <w:p w14:paraId="0C9F01CA" w14:textId="77777777" w:rsidR="0066457A" w:rsidRPr="0066457A" w:rsidRDefault="003770E0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3CF365D3">
          <v:rect id="_x0000_i1031" style="width:0;height:1.5pt" o:hralign="center" o:hrstd="t" o:hr="t" fillcolor="#a0a0a0" stroked="f"/>
        </w:pict>
      </w:r>
    </w:p>
    <w:p w14:paraId="4B14618C" w14:textId="77777777" w:rsidR="0066457A" w:rsidRPr="0066457A" w:rsidRDefault="0066457A" w:rsidP="0066457A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8. Save to CSV</w:t>
      </w:r>
    </w:p>
    <w:p w14:paraId="67EF166B" w14:textId="755DA8C3" w:rsidR="0066457A" w:rsidRPr="0066457A" w:rsidRDefault="004339E2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</w:r>
      <w:proofErr w:type="spellStart"/>
      <w:r w:rsidR="0066457A"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df.to_csv</w:t>
      </w:r>
      <w:proofErr w:type="spellEnd"/>
      <w:r w:rsidR="0066457A"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("customers.csv", index=False)</w:t>
      </w:r>
    </w:p>
    <w:p w14:paraId="61B3F16F" w14:textId="77777777" w:rsidR="004339E2" w:rsidRDefault="004339E2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5A3BE98D" w14:textId="252042EB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You get:</w:t>
      </w:r>
    </w:p>
    <w:p w14:paraId="477BA887" w14:textId="4F4214C7" w:rsidR="0066457A" w:rsidRPr="0066457A" w:rsidRDefault="004339E2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</w:r>
      <w:r w:rsidR="0066457A"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customers.csv</w:t>
      </w:r>
    </w:p>
    <w:p w14:paraId="3E69DDE7" w14:textId="77777777" w:rsidR="004339E2" w:rsidRDefault="004339E2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6DFD28DE" w14:textId="3523EDE3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containing:</w:t>
      </w:r>
    </w:p>
    <w:p w14:paraId="2415C715" w14:textId="34AB1359" w:rsidR="0066457A" w:rsidRPr="0066457A" w:rsidRDefault="00EE0B57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</w:r>
      <w:proofErr w:type="spellStart"/>
      <w:r w:rsidR="0066457A"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CustomerID,Status,FirstName,LastName,Email</w:t>
      </w:r>
      <w:proofErr w:type="spellEnd"/>
    </w:p>
    <w:p w14:paraId="728342F9" w14:textId="221205DD" w:rsidR="0066457A" w:rsidRPr="0066457A" w:rsidRDefault="00EE0B57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</w:r>
      <w:r w:rsidR="0066457A"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1001,Active,John,Smith,john@example.com</w:t>
      </w:r>
    </w:p>
    <w:p w14:paraId="30AD3C33" w14:textId="2877C288" w:rsidR="0066457A" w:rsidRPr="0066457A" w:rsidRDefault="00EE0B57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</w:r>
      <w:r w:rsidR="0066457A"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1002,Inactive,Mary,Johnson,mary@example.com</w:t>
      </w:r>
    </w:p>
    <w:p w14:paraId="00EB402E" w14:textId="77777777" w:rsidR="0066457A" w:rsidRPr="0066457A" w:rsidRDefault="003770E0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60962512">
          <v:rect id="_x0000_i1032" style="width:0;height:1.5pt" o:hralign="center" o:hrstd="t" o:hr="t" fillcolor="#a0a0a0" stroked="f"/>
        </w:pict>
      </w:r>
    </w:p>
    <w:p w14:paraId="5C09DB68" w14:textId="77777777" w:rsidR="0066457A" w:rsidRPr="0066457A" w:rsidRDefault="0066457A" w:rsidP="0066457A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9. Save to Excel</w:t>
      </w:r>
    </w:p>
    <w:p w14:paraId="0133158E" w14:textId="77777777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Install:</w:t>
      </w:r>
    </w:p>
    <w:p w14:paraId="5209B09F" w14:textId="77777777" w:rsidR="00EE0B57" w:rsidRDefault="00EE0B57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CE8F53" w14:textId="156EADAE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pip install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openpyxl</w:t>
      </w:r>
      <w:proofErr w:type="spellEnd"/>
    </w:p>
    <w:p w14:paraId="48C1595A" w14:textId="77777777" w:rsidR="00EE0B57" w:rsidRDefault="00EE0B57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525D3978" w14:textId="58C99761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Then:</w:t>
      </w:r>
    </w:p>
    <w:p w14:paraId="5D729F86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df.to_excel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("customers.xlsx", index=False)</w:t>
      </w:r>
    </w:p>
    <w:p w14:paraId="216D9EC8" w14:textId="77777777" w:rsidR="00EE0B57" w:rsidRDefault="00EE0B57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115EC1A2" w14:textId="3C8DA7DD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You now have:</w:t>
      </w:r>
    </w:p>
    <w:p w14:paraId="5F444357" w14:textId="77777777" w:rsidR="00EE0B57" w:rsidRDefault="00EE0B57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37112E" w14:textId="05711BCD" w:rsidR="0066457A" w:rsidRPr="0066457A" w:rsidRDefault="0066457A" w:rsidP="00EE0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</w:p>
    <w:p w14:paraId="0A9B0DCC" w14:textId="77777777" w:rsidR="0066457A" w:rsidRPr="0066457A" w:rsidRDefault="0066457A" w:rsidP="00EE0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96CF6CA" w14:textId="77777777" w:rsidR="0066457A" w:rsidRPr="0066457A" w:rsidRDefault="0066457A" w:rsidP="00EE0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</w:t>
      </w:r>
    </w:p>
    <w:p w14:paraId="64449F9D" w14:textId="77777777" w:rsidR="0066457A" w:rsidRPr="0066457A" w:rsidRDefault="0066457A" w:rsidP="00EE0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7AC2A2B" w14:textId="77777777" w:rsidR="0066457A" w:rsidRPr="0066457A" w:rsidRDefault="0066457A" w:rsidP="00EE0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 Parser</w:t>
      </w:r>
    </w:p>
    <w:p w14:paraId="62DA8F2F" w14:textId="77777777" w:rsidR="0066457A" w:rsidRPr="0066457A" w:rsidRDefault="0066457A" w:rsidP="00EE0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5B3D690" w14:textId="77777777" w:rsidR="0066457A" w:rsidRPr="0066457A" w:rsidRDefault="0066457A" w:rsidP="00EE0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 data</w:t>
      </w:r>
    </w:p>
    <w:p w14:paraId="0F3B4003" w14:textId="77777777" w:rsidR="0066457A" w:rsidRPr="0066457A" w:rsidRDefault="0066457A" w:rsidP="00EE0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F136391" w14:textId="77777777" w:rsidR="0066457A" w:rsidRPr="0066457A" w:rsidRDefault="0066457A" w:rsidP="00EE0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dictionaries</w:t>
      </w:r>
    </w:p>
    <w:p w14:paraId="55DF9F85" w14:textId="77777777" w:rsidR="0066457A" w:rsidRPr="0066457A" w:rsidRDefault="0066457A" w:rsidP="00EE0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EF7963E" w14:textId="77777777" w:rsidR="0066457A" w:rsidRPr="0066457A" w:rsidRDefault="0066457A" w:rsidP="00EE0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Pandas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DataFrame</w:t>
      </w:r>
      <w:proofErr w:type="spellEnd"/>
    </w:p>
    <w:p w14:paraId="7B4BBC0F" w14:textId="77777777" w:rsidR="0066457A" w:rsidRPr="0066457A" w:rsidRDefault="0066457A" w:rsidP="00EE0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237A8F40" w14:textId="77777777" w:rsidR="0066457A" w:rsidRPr="0066457A" w:rsidRDefault="0066457A" w:rsidP="00EE0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Excel</w:t>
      </w:r>
    </w:p>
    <w:p w14:paraId="2FD65135" w14:textId="77777777" w:rsidR="0066457A" w:rsidRPr="0066457A" w:rsidRDefault="003770E0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7B190012">
          <v:rect id="_x0000_i1033" style="width:0;height:1.5pt" o:hralign="center" o:hrstd="t" o:hr="t" fillcolor="#a0a0a0" stroked="f"/>
        </w:pict>
      </w:r>
    </w:p>
    <w:p w14:paraId="4BF6389E" w14:textId="77777777" w:rsidR="0066457A" w:rsidRPr="0066457A" w:rsidRDefault="0066457A" w:rsidP="0066457A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10. For your complex XML scenario</w:t>
      </w:r>
    </w:p>
    <w:p w14:paraId="3FE6E17C" w14:textId="77777777" w:rsid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For the complex XML we discussed earlier, the architecture would be more like:</w:t>
      </w:r>
    </w:p>
    <w:p w14:paraId="09731D39" w14:textId="77777777" w:rsidR="00EE0B57" w:rsidRPr="0066457A" w:rsidRDefault="00EE0B57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76534F4" w14:textId="57B95519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API</w:t>
      </w:r>
    </w:p>
    <w:p w14:paraId="20AD457E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324FA5E0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349B5792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HTTP Request</w:t>
      </w:r>
    </w:p>
    <w:p w14:paraId="467B43AC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01DFE9D7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061A941B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XML Response</w:t>
      </w:r>
    </w:p>
    <w:p w14:paraId="44B08FBA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44869AB8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7AEA4C52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XML Parser</w:t>
      </w:r>
    </w:p>
    <w:p w14:paraId="097EF0EF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65EDC023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┌──────────┴──────────┐</w:t>
      </w:r>
    </w:p>
    <w:p w14:paraId="6CF0EB35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                     │</w:t>
      </w:r>
    </w:p>
    <w:p w14:paraId="717C510E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Metadata              Data</w:t>
      </w:r>
    </w:p>
    <w:p w14:paraId="493E6937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                     │</w:t>
      </w:r>
    </w:p>
    <w:p w14:paraId="7A5748CE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▼                     ▼</w:t>
      </w:r>
    </w:p>
    <w:p w14:paraId="01910146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Ignore             Extract values</w:t>
      </w:r>
    </w:p>
    <w:p w14:paraId="32EA866A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─────────           ─────────────</w:t>
      </w:r>
    </w:p>
    <w:p w14:paraId="6A335BE2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r w:rsidRPr="0066457A">
        <w:rPr>
          <w:rFonts w:ascii="Courier New" w:eastAsia="Times New Roman" w:hAnsi="Courier New" w:cs="Courier New"/>
          <w:kern w:val="0"/>
          <w:sz w:val="20"/>
          <w:szCs w:val="20"/>
          <w:shd w:val="clear" w:color="auto" w:fill="F6C5AC" w:themeFill="accent2" w:themeFillTint="66"/>
          <w:lang w:eastAsia="en-IN"/>
          <w14:ligatures w14:val="none"/>
        </w:rPr>
        <w:t>Namespace</w:t>
      </w: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Attributes</w:t>
      </w:r>
    </w:p>
    <w:p w14:paraId="4F58EE77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r w:rsidRPr="0066457A">
        <w:rPr>
          <w:rFonts w:ascii="Courier New" w:eastAsia="Times New Roman" w:hAnsi="Courier New" w:cs="Courier New"/>
          <w:kern w:val="0"/>
          <w:sz w:val="20"/>
          <w:szCs w:val="20"/>
          <w:shd w:val="clear" w:color="auto" w:fill="F6C5AC" w:themeFill="accent2" w:themeFillTint="66"/>
          <w:lang w:eastAsia="en-IN"/>
          <w14:ligatures w14:val="none"/>
        </w:rPr>
        <w:t>Schema</w:t>
      </w: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Elements</w:t>
      </w:r>
    </w:p>
    <w:p w14:paraId="21C1290B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r w:rsidRPr="0066457A">
        <w:rPr>
          <w:rFonts w:ascii="Courier New" w:eastAsia="Times New Roman" w:hAnsi="Courier New" w:cs="Courier New"/>
          <w:kern w:val="0"/>
          <w:sz w:val="20"/>
          <w:szCs w:val="20"/>
          <w:shd w:val="clear" w:color="auto" w:fill="F6C5AC" w:themeFill="accent2" w:themeFillTint="66"/>
          <w:lang w:eastAsia="en-IN"/>
          <w14:ligatures w14:val="none"/>
        </w:rPr>
        <w:t>Comments</w:t>
      </w: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CDATA</w:t>
      </w:r>
    </w:p>
    <w:p w14:paraId="0A504E5C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r w:rsidRPr="0066457A">
        <w:rPr>
          <w:rFonts w:ascii="Courier New" w:eastAsia="Times New Roman" w:hAnsi="Courier New" w:cs="Courier New"/>
          <w:kern w:val="0"/>
          <w:sz w:val="20"/>
          <w:szCs w:val="20"/>
          <w:shd w:val="clear" w:color="auto" w:fill="F6C5AC" w:themeFill="accent2" w:themeFillTint="66"/>
          <w:lang w:eastAsia="en-IN"/>
          <w14:ligatures w14:val="none"/>
        </w:rPr>
        <w:t>DTD</w:t>
      </w: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Text</w:t>
      </w:r>
    </w:p>
    <w:p w14:paraId="45DADE36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r w:rsidRPr="0066457A">
        <w:rPr>
          <w:rFonts w:ascii="Courier New" w:eastAsia="Times New Roman" w:hAnsi="Courier New" w:cs="Courier New"/>
          <w:kern w:val="0"/>
          <w:sz w:val="20"/>
          <w:szCs w:val="20"/>
          <w:shd w:val="clear" w:color="auto" w:fill="F6C5AC" w:themeFill="accent2" w:themeFillTint="66"/>
          <w:lang w:eastAsia="en-IN"/>
          <w14:ligatures w14:val="none"/>
        </w:rPr>
        <w:t>PI</w:t>
      </w: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Parent IDs</w:t>
      </w:r>
    </w:p>
    <w:p w14:paraId="788B9FB2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</w:t>
      </w:r>
    </w:p>
    <w:p w14:paraId="1F7A66F4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▼</w:t>
      </w:r>
    </w:p>
    <w:p w14:paraId="35CC58B6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Relationship analysis</w:t>
      </w:r>
    </w:p>
    <w:p w14:paraId="7B740F30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</w:t>
      </w:r>
    </w:p>
    <w:p w14:paraId="2E7792CF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┌──────────────┼──────────────┐</w:t>
      </w:r>
    </w:p>
    <w:p w14:paraId="3C47D81B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▼              ▼              ▼</w:t>
      </w:r>
    </w:p>
    <w:p w14:paraId="2B3A5389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Customer         Order        Product</w:t>
      </w:r>
    </w:p>
    <w:p w14:paraId="77A36C6F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              │              │</w:t>
      </w:r>
    </w:p>
    <w:p w14:paraId="5383CAF8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▼              ▼              ▼</w:t>
      </w:r>
    </w:p>
    <w:p w14:paraId="020E749F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DataFrame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DataFrame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DataFrame</w:t>
      </w:r>
      <w:proofErr w:type="spellEnd"/>
    </w:p>
    <w:p w14:paraId="7F9CBA25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              │              │</w:t>
      </w:r>
    </w:p>
    <w:p w14:paraId="3A9E1B19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└──────────────┼──────────────┘</w:t>
      </w:r>
    </w:p>
    <w:p w14:paraId="5E827003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▼</w:t>
      </w:r>
    </w:p>
    <w:p w14:paraId="4D100C70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Excel / CSV</w:t>
      </w:r>
    </w:p>
    <w:p w14:paraId="4F703479" w14:textId="77777777" w:rsidR="00444B1B" w:rsidRDefault="00444B1B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7BBA0D5C" w14:textId="1EEEEFBF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For example, your Python program could eventually produce:</w:t>
      </w:r>
    </w:p>
    <w:p w14:paraId="115C1913" w14:textId="77777777" w:rsidR="00444B1B" w:rsidRDefault="00444B1B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9F791C" w14:textId="1E99E7BE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output.xlsx</w:t>
      </w:r>
    </w:p>
    <w:p w14:paraId="1FF5F639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9F3B463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Company</w:t>
      </w:r>
    </w:p>
    <w:p w14:paraId="555BFEF9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Customer</w:t>
      </w:r>
    </w:p>
    <w:p w14:paraId="45517B76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Address</w:t>
      </w:r>
    </w:p>
    <w:p w14:paraId="61FA3203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Phone</w:t>
      </w:r>
    </w:p>
    <w:p w14:paraId="565D7641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Order</w:t>
      </w:r>
    </w:p>
    <w:p w14:paraId="5A8E7B4C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OrderItem</w:t>
      </w:r>
      <w:proofErr w:type="spellEnd"/>
    </w:p>
    <w:p w14:paraId="271CEABA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Product</w:t>
      </w:r>
    </w:p>
    <w:p w14:paraId="1B65AC6D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Payment</w:t>
      </w:r>
    </w:p>
    <w:p w14:paraId="269496AF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Shipment</w:t>
      </w:r>
    </w:p>
    <w:p w14:paraId="08C33015" w14:textId="77777777" w:rsidR="00444B1B" w:rsidRDefault="00444B1B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2D657D2F" w14:textId="153AB875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That is a much better solution for a complex API response than trying to put the entire XML into one </w:t>
      </w:r>
      <w:proofErr w:type="spellStart"/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DataFrame</w:t>
      </w:r>
      <w:proofErr w:type="spellEnd"/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29804419" w14:textId="77777777" w:rsidR="0066457A" w:rsidRPr="0066457A" w:rsidRDefault="003770E0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0924BF42">
          <v:rect id="_x0000_i1034" style="width:0;height:1.5pt" o:hralign="center" o:hrstd="t" o:hr="t" fillcolor="#a0a0a0" stroked="f"/>
        </w:pict>
      </w:r>
    </w:p>
    <w:p w14:paraId="1529A8F3" w14:textId="77777777" w:rsidR="00444B1B" w:rsidRDefault="00444B1B" w:rsidP="0066457A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7F1D16FC" w14:textId="77777777" w:rsidR="00444B1B" w:rsidRDefault="00444B1B" w:rsidP="0066457A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38C14C9F" w14:textId="7A433389" w:rsidR="0066457A" w:rsidRPr="0066457A" w:rsidRDefault="0066457A" w:rsidP="0066457A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lastRenderedPageBreak/>
        <w:t>11. A complete small example</w:t>
      </w:r>
    </w:p>
    <w:p w14:paraId="6AA54BEC" w14:textId="77777777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Here's a practical starting program:</w:t>
      </w:r>
    </w:p>
    <w:p w14:paraId="37EE257F" w14:textId="77777777" w:rsidR="00444B1B" w:rsidRDefault="00444B1B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5E869B" w14:textId="1A07CA72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requests</w:t>
      </w:r>
    </w:p>
    <w:p w14:paraId="5F5EDB66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xml.etree.ElementTree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ET</w:t>
      </w:r>
    </w:p>
    <w:p w14:paraId="5513B1E5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</w:t>
      </w:r>
    </w:p>
    <w:p w14:paraId="6F9C6FDC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7C4AAC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499D26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API_URL = "https://api.example.com/customers"</w:t>
      </w:r>
    </w:p>
    <w:p w14:paraId="291E8D87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283BE7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8EC7CF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get_xml_from_api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0E944790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8A2059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response =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requests.get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7307E9A5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119B4DB0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timeout=30</w:t>
      </w:r>
    </w:p>
    <w:p w14:paraId="0E001E66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359AF124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21D3DD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response.raise_for_status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0C97A55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66FFCB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response.text</w:t>
      </w:r>
      <w:proofErr w:type="spellEnd"/>
    </w:p>
    <w:p w14:paraId="167004C3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73639C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C14F67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extract_customers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xml_data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36102CA9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8E2E2E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namespace = {</w:t>
      </w:r>
    </w:p>
    <w:p w14:paraId="5A8E6BEF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"ns": "http://example.com/customer"</w:t>
      </w:r>
    </w:p>
    <w:p w14:paraId="24CF85C5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84B9728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F2A30A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root =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ET.fromstring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xml_data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5657160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BB594C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rows = []</w:t>
      </w:r>
    </w:p>
    <w:p w14:paraId="615DA853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0F71AF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customer in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root.findall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ns:Customer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namespace):</w:t>
      </w:r>
    </w:p>
    <w:p w14:paraId="2889383E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3F6B0E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row = {</w:t>
      </w:r>
    </w:p>
    <w:p w14:paraId="22FACB55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":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customer.get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"),</w:t>
      </w:r>
    </w:p>
    <w:p w14:paraId="0A574E27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"Status":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customer.get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("status"),</w:t>
      </w:r>
    </w:p>
    <w:p w14:paraId="525DF294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2FEB62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"FirstName":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customer.findtext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3E6603B7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</w:t>
      </w:r>
      <w:proofErr w:type="spellStart"/>
      <w:proofErr w:type="gram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</w:t>
      </w:r>
      <w:proofErr w:type="gram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:FirstName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6AA959B8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default="",</w:t>
      </w:r>
    </w:p>
    <w:p w14:paraId="7DE3EAAA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namespaces=namespace</w:t>
      </w:r>
    </w:p>
    <w:p w14:paraId="2BAE8182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),</w:t>
      </w:r>
    </w:p>
    <w:p w14:paraId="60AB148B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3FFACE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"LastName":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customer.findtext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1785704E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</w:t>
      </w:r>
      <w:proofErr w:type="spellStart"/>
      <w:proofErr w:type="gram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</w:t>
      </w:r>
      <w:proofErr w:type="gram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:LastName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75320E0A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default="",</w:t>
      </w:r>
    </w:p>
    <w:p w14:paraId="1C518E32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namespaces=namespace</w:t>
      </w:r>
    </w:p>
    <w:p w14:paraId="7FC8D1AD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),</w:t>
      </w:r>
    </w:p>
    <w:p w14:paraId="5620DEEB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14CDFD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"Email":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customer.findtext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272F3CFA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</w:t>
      </w:r>
      <w:proofErr w:type="spellStart"/>
      <w:proofErr w:type="gram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</w:t>
      </w:r>
      <w:proofErr w:type="gram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:Email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5A430308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default="",</w:t>
      </w:r>
    </w:p>
    <w:p w14:paraId="57D83D4B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namespaces=namespace</w:t>
      </w:r>
    </w:p>
    <w:p w14:paraId="1DB45BF6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)</w:t>
      </w:r>
    </w:p>
    <w:p w14:paraId="2B38AD8E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866FB7A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CA3775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rows.append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(row)</w:t>
      </w:r>
    </w:p>
    <w:p w14:paraId="25BE6FED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D8AA92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return rows</w:t>
      </w:r>
    </w:p>
    <w:p w14:paraId="341463DA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47809C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1D8F0E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main():</w:t>
      </w:r>
    </w:p>
    <w:p w14:paraId="0805D046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13CC25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1. Retrieve XML</w:t>
      </w:r>
    </w:p>
    <w:p w14:paraId="2C8B828E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xml_data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get_xml_from_api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(API_URL)</w:t>
      </w:r>
    </w:p>
    <w:p w14:paraId="7F1C56A0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343E8B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2. Extract data</w:t>
      </w:r>
    </w:p>
    <w:p w14:paraId="5850559A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rows =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extract_customers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xml_data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CF0DF92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BDA9B9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3. Convert to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DataFrame</w:t>
      </w:r>
      <w:proofErr w:type="spellEnd"/>
    </w:p>
    <w:p w14:paraId="0A24F534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(rows)</w:t>
      </w:r>
    </w:p>
    <w:p w14:paraId="46DF7AF2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7C7274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4. Display</w:t>
      </w:r>
    </w:p>
    <w:p w14:paraId="6F3F8C20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3EFAC78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B879BE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5. Save</w:t>
      </w:r>
    </w:p>
    <w:p w14:paraId="5C235B7E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df.to_csv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5379D913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"customers.csv",</w:t>
      </w:r>
    </w:p>
    <w:p w14:paraId="048981C0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index=False</w:t>
      </w:r>
    </w:p>
    <w:p w14:paraId="2A43600B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75C84FCC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AA4218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df.to_excel</w:t>
      </w:r>
      <w:proofErr w:type="spellEnd"/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3EB6454C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"customers.xlsx",</w:t>
      </w:r>
    </w:p>
    <w:p w14:paraId="718D3F63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index=False</w:t>
      </w:r>
    </w:p>
    <w:p w14:paraId="52C59D71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0235E839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1A82F5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1EF04F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__name__ == "__main__":</w:t>
      </w:r>
    </w:p>
    <w:p w14:paraId="72F5E87A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main()</w:t>
      </w:r>
    </w:p>
    <w:p w14:paraId="5652CFF7" w14:textId="77777777" w:rsidR="00D229CD" w:rsidRDefault="00D229CD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5EE49218" w14:textId="6246EF2F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This gives you a clean separation between:</w:t>
      </w:r>
    </w:p>
    <w:p w14:paraId="01C593A4" w14:textId="77777777" w:rsidR="0066457A" w:rsidRPr="0066457A" w:rsidRDefault="0066457A" w:rsidP="0066457A">
      <w:pPr>
        <w:numPr>
          <w:ilvl w:val="1"/>
          <w:numId w:val="1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API retrieval</w:t>
      </w:r>
    </w:p>
    <w:p w14:paraId="13BDA3CB" w14:textId="77777777" w:rsidR="0066457A" w:rsidRPr="0066457A" w:rsidRDefault="0066457A" w:rsidP="0066457A">
      <w:pPr>
        <w:numPr>
          <w:ilvl w:val="1"/>
          <w:numId w:val="1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XML parsing</w:t>
      </w:r>
    </w:p>
    <w:p w14:paraId="6D41527A" w14:textId="77777777" w:rsidR="0066457A" w:rsidRPr="0066457A" w:rsidRDefault="0066457A" w:rsidP="0066457A">
      <w:pPr>
        <w:numPr>
          <w:ilvl w:val="1"/>
          <w:numId w:val="1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data extraction</w:t>
      </w:r>
    </w:p>
    <w:p w14:paraId="7E05F7D8" w14:textId="77777777" w:rsidR="0066457A" w:rsidRPr="0066457A" w:rsidRDefault="0066457A" w:rsidP="0066457A">
      <w:pPr>
        <w:numPr>
          <w:ilvl w:val="1"/>
          <w:numId w:val="1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table creation</w:t>
      </w:r>
    </w:p>
    <w:p w14:paraId="46021E77" w14:textId="77777777" w:rsidR="0066457A" w:rsidRPr="0066457A" w:rsidRDefault="0066457A" w:rsidP="0066457A">
      <w:pPr>
        <w:numPr>
          <w:ilvl w:val="1"/>
          <w:numId w:val="1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file output</w:t>
      </w:r>
    </w:p>
    <w:p w14:paraId="5A57A4F4" w14:textId="77777777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For a real API, the next challenge is usually </w:t>
      </w:r>
      <w:r w:rsidRPr="0066457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pagination, authentication, nested/repeating XML elements, multiple namespaces, API parameters, error handling, and automatically determining which XML nodes should become separate tables</w:t>
      </w: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. That's where the program becomes considerably more interesting.</w:t>
      </w:r>
    </w:p>
    <w:p w14:paraId="0485338A" w14:textId="77777777" w:rsidR="00746EFD" w:rsidRDefault="00746EFD"/>
    <w:p w14:paraId="00C62333" w14:textId="77777777" w:rsidR="00FA78E8" w:rsidRDefault="00FA78E8">
      <w:pPr>
        <w:pBdr>
          <w:bottom w:val="single" w:sz="6" w:space="1" w:color="auto"/>
        </w:pBdr>
      </w:pPr>
    </w:p>
    <w:p w14:paraId="306D41FE" w14:textId="77777777" w:rsidR="00FA78E8" w:rsidRPr="00FA78E8" w:rsidRDefault="00FA78E8" w:rsidP="00AB3AE1">
      <w:pPr>
        <w:shd w:val="clear" w:color="auto" w:fill="FFFF00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how to add body part</w:t>
      </w:r>
    </w:p>
    <w:p w14:paraId="4CE8BA60" w14:textId="77777777" w:rsidR="00AB3AE1" w:rsidRDefault="00AB3AE1" w:rsidP="003C3BEF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38BAF916" w14:textId="1E9172AB" w:rsidR="00FA78E8" w:rsidRPr="00FA78E8" w:rsidRDefault="00FA78E8" w:rsidP="00FE5C2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If you're calling an API from Python, the </w:t>
      </w:r>
      <w:r w:rsidRPr="00FA78E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body</w:t>
      </w: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 is normally supplied in the POST, PUT, or PATCH request. The exact Python code depends on whether the API expects </w:t>
      </w:r>
      <w:r w:rsidRPr="00FA78E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JSON, XML, form data, or plain text</w:t>
      </w: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77F2A2EC" w14:textId="77777777" w:rsidR="00FA78E8" w:rsidRPr="00FA78E8" w:rsidRDefault="00FA78E8" w:rsidP="00FE5C2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lastRenderedPageBreak/>
        <w:t>1. JSON body — most common</w:t>
      </w:r>
    </w:p>
    <w:p w14:paraId="32612116" w14:textId="77777777" w:rsidR="00FA78E8" w:rsidRPr="00FA78E8" w:rsidRDefault="00FA78E8" w:rsidP="00FE5C2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Suppose the API expects:</w:t>
      </w:r>
    </w:p>
    <w:p w14:paraId="533F0B74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4A73F67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"CUS1001",</w:t>
      </w:r>
    </w:p>
    <w:p w14:paraId="0F38193A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startDate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"2026-08-01",</w:t>
      </w:r>
    </w:p>
    <w:p w14:paraId="762C927F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endDate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"2026-08-31"</w:t>
      </w:r>
    </w:p>
    <w:p w14:paraId="26FCF678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A2AB67B" w14:textId="77777777" w:rsidR="00963C7D" w:rsidRDefault="00963C7D" w:rsidP="00FE5C2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51881576" w14:textId="35EE1865" w:rsidR="00FA78E8" w:rsidRDefault="00FA78E8" w:rsidP="00FE5C2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Python:</w:t>
      </w:r>
    </w:p>
    <w:p w14:paraId="654374CF" w14:textId="77777777" w:rsidR="00963C7D" w:rsidRPr="00FA78E8" w:rsidRDefault="00963C7D" w:rsidP="00FE5C2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6CAC2EB9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requests</w:t>
      </w:r>
    </w:p>
    <w:p w14:paraId="24896DC3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44A3BD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"https://api.example.com/customers"</w:t>
      </w:r>
    </w:p>
    <w:p w14:paraId="2F4A5198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28F614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headers = {</w:t>
      </w:r>
    </w:p>
    <w:p w14:paraId="2B755082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"Authorization": "Bearer YOUR_ACCESS_TOKEN",</w:t>
      </w:r>
    </w:p>
    <w:p w14:paraId="4E9E4CA3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"Content-Type": "application/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29EEF902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FD39BDD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0F5AD6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 = {</w:t>
      </w:r>
    </w:p>
    <w:p w14:paraId="5C1C6648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"CUS1001",</w:t>
      </w:r>
    </w:p>
    <w:p w14:paraId="488CCE3E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startDate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"2026-08-01",</w:t>
      </w:r>
    </w:p>
    <w:p w14:paraId="5CD1048D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endDate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"2026-08-31"</w:t>
      </w:r>
    </w:p>
    <w:p w14:paraId="59A881DE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08B0A06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0C62FE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response = 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requests.post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333E89CF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01399462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headers=headers,</w:t>
      </w:r>
    </w:p>
    <w:p w14:paraId="18FE2056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=body,</w:t>
      </w:r>
    </w:p>
    <w:p w14:paraId="682B4793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timeout=30</w:t>
      </w:r>
    </w:p>
    <w:p w14:paraId="5F65D0EB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00CA8ED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B978F7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response.raise_for_status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6629903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94D68A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response.text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0221EC6" w14:textId="77777777" w:rsidR="00EF66F5" w:rsidRDefault="00EF66F5" w:rsidP="00FE5C2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1BF74CCB" w14:textId="00E519F9" w:rsidR="00FA78E8" w:rsidRPr="00FA78E8" w:rsidRDefault="00FA78E8" w:rsidP="00FE5C2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The important part is:</w:t>
      </w:r>
    </w:p>
    <w:p w14:paraId="3368FB56" w14:textId="77777777" w:rsidR="00ED4E45" w:rsidRDefault="00ED4E45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49C75B" w14:textId="2AC71B24" w:rsid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=body</w:t>
      </w:r>
    </w:p>
    <w:p w14:paraId="785D34FF" w14:textId="77777777" w:rsidR="00ED4E45" w:rsidRPr="00FA78E8" w:rsidRDefault="00ED4E45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71F66E" w14:textId="67B56480" w:rsidR="00FA78E8" w:rsidRPr="00FA78E8" w:rsidRDefault="00FA78E8" w:rsidP="00FE5C2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requests automatically </w:t>
      </w:r>
      <w:r w:rsidR="00ED4E45"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convert</w:t>
      </w: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the Python dictionary into JSON.</w:t>
      </w:r>
    </w:p>
    <w:p w14:paraId="1507A3EB" w14:textId="77777777" w:rsidR="00FA78E8" w:rsidRPr="00FA78E8" w:rsidRDefault="003770E0" w:rsidP="00FE5C2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3F8E4819">
          <v:rect id="_x0000_i1035" style="width:0;height:1.5pt" o:hralign="center" o:hrstd="t" o:hr="t" fillcolor="#a0a0a0" stroked="f"/>
        </w:pict>
      </w:r>
    </w:p>
    <w:p w14:paraId="61282C8F" w14:textId="77777777" w:rsidR="00FA78E8" w:rsidRPr="00FA78E8" w:rsidRDefault="00FA78E8" w:rsidP="00FE5C2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2. XML body</w:t>
      </w:r>
    </w:p>
    <w:p w14:paraId="5D426102" w14:textId="77777777" w:rsidR="00FA78E8" w:rsidRPr="00FA78E8" w:rsidRDefault="00FA78E8" w:rsidP="00FE5C2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Since you're working with XML APIs, your API might expect something like:</w:t>
      </w:r>
    </w:p>
    <w:p w14:paraId="730949FD" w14:textId="77777777" w:rsidR="00D553DE" w:rsidRDefault="00D553DE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907B9E" w14:textId="4529E37F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&lt;Request&gt;</w:t>
      </w:r>
    </w:p>
    <w:p w14:paraId="7FE339D5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&gt;CUS1001&lt;/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B2E8DA0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&lt;StartDate&gt;2026-08-01&lt;/StartDate&gt;</w:t>
      </w:r>
    </w:p>
    <w:p w14:paraId="53FC06AB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EndDate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&gt;2026-08-31&lt;/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EndDate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698BC45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&lt;/Request&gt;</w:t>
      </w:r>
    </w:p>
    <w:p w14:paraId="2C5F412F" w14:textId="77777777" w:rsidR="00D553DE" w:rsidRDefault="00D553DE" w:rsidP="00FE5C2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C7B56FE" w14:textId="46685A5B" w:rsidR="00FA78E8" w:rsidRPr="00FA78E8" w:rsidRDefault="00FA78E8" w:rsidP="00FE5C2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Then:</w:t>
      </w:r>
    </w:p>
    <w:p w14:paraId="12C52365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requests</w:t>
      </w:r>
    </w:p>
    <w:p w14:paraId="2FEB9A5B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8D6587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"https://api.example.com/customers"</w:t>
      </w:r>
    </w:p>
    <w:p w14:paraId="577CEF64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F8B933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headers = {</w:t>
      </w:r>
    </w:p>
    <w:p w14:paraId="56E5CC9E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"Authorization": "Bearer YOUR_ACCESS_TOKEN",</w:t>
      </w:r>
    </w:p>
    <w:p w14:paraId="48E7A33D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"Content-Type": "application/xml",</w:t>
      </w:r>
    </w:p>
    <w:p w14:paraId="796E2CD4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"Accept": "application/xml"</w:t>
      </w:r>
    </w:p>
    <w:p w14:paraId="12BAC0C5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18213DE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40FE5F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 = """</w:t>
      </w:r>
    </w:p>
    <w:p w14:paraId="566B4A5E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&lt;Request&gt;</w:t>
      </w:r>
    </w:p>
    <w:p w14:paraId="6D10D967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&gt;CUS1001&lt;/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A713BC8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&lt;StartDate&gt;2026-08-01&lt;/StartDate&gt;</w:t>
      </w:r>
    </w:p>
    <w:p w14:paraId="250F28C5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EndDate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&gt;2026-08-31&lt;/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EndDate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19BE17C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&lt;/Request&gt;</w:t>
      </w:r>
    </w:p>
    <w:p w14:paraId="64263CAB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"""</w:t>
      </w:r>
    </w:p>
    <w:p w14:paraId="29F2582B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2D409D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response = 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requests.post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50149C74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41C2EAAD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headers=headers,</w:t>
      </w:r>
    </w:p>
    <w:p w14:paraId="6DB1D532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data=body,</w:t>
      </w:r>
    </w:p>
    <w:p w14:paraId="5A4CE403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timeout=30</w:t>
      </w:r>
    </w:p>
    <w:p w14:paraId="52D422E0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F4AD8C6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6ADEE5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response.raise_for_status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FF5F585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D8D299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xml_response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response.text</w:t>
      </w:r>
      <w:proofErr w:type="spellEnd"/>
    </w:p>
    <w:p w14:paraId="7E1404E8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0D2380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xml_response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2E1F26B" w14:textId="77777777" w:rsidR="00491EC4" w:rsidRDefault="00491EC4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5017E301" w14:textId="7FEF8583" w:rsidR="00FA78E8" w:rsidRPr="00FA78E8" w:rsidRDefault="00FA78E8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Here the important difference is:</w:t>
      </w:r>
    </w:p>
    <w:p w14:paraId="3F6C80B8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data=body</w:t>
      </w:r>
    </w:p>
    <w:p w14:paraId="73645F22" w14:textId="77777777" w:rsidR="00083180" w:rsidRDefault="00083180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4092E723" w14:textId="2A6B59E5" w:rsidR="00FA78E8" w:rsidRPr="00FA78E8" w:rsidRDefault="00FA78E8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rather than:</w:t>
      </w:r>
    </w:p>
    <w:p w14:paraId="5EBA10D1" w14:textId="27589432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=body</w:t>
      </w:r>
    </w:p>
    <w:p w14:paraId="2323F95F" w14:textId="77777777" w:rsidR="00FA78E8" w:rsidRPr="00FA78E8" w:rsidRDefault="003770E0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5070CD6F">
          <v:rect id="_x0000_i1036" style="width:0;height:1.5pt" o:hralign="center" o:hrstd="t" o:hr="t" fillcolor="#a0a0a0" stroked="f"/>
        </w:pict>
      </w:r>
    </w:p>
    <w:p w14:paraId="36226404" w14:textId="77777777" w:rsidR="00FA78E8" w:rsidRPr="00FA78E8" w:rsidRDefault="00FA78E8" w:rsidP="00E90196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3. If the XML body has namespaces</w:t>
      </w:r>
    </w:p>
    <w:p w14:paraId="6063B143" w14:textId="77777777" w:rsidR="00FA78E8" w:rsidRPr="00FA78E8" w:rsidRDefault="00FA78E8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For example, the API may require:</w:t>
      </w:r>
    </w:p>
    <w:p w14:paraId="275E2E7D" w14:textId="77777777" w:rsidR="00306C17" w:rsidRDefault="00306C17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943FF0" w14:textId="06A29C98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req:Request</w:t>
      </w:r>
      <w:proofErr w:type="spellEnd"/>
    </w:p>
    <w:p w14:paraId="3165C9E8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xmlns:req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="http://example.com/request"&gt;</w:t>
      </w:r>
    </w:p>
    <w:p w14:paraId="28FF9C87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24B950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req:CustomerId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&gt;CUS1001&lt;/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req:CustomerId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8E61CD6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req:StartDate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&gt;2026-08-01&lt;/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req:StartDate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EED1170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req:EndDate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&gt;2026-08-31&lt;/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req:EndDate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7C2CB69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0226D4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req:Request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6BB5D42" w14:textId="77777777" w:rsidR="00306C17" w:rsidRDefault="00306C17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089868E3" w14:textId="632A3EE2" w:rsidR="00FA78E8" w:rsidRPr="00FA78E8" w:rsidRDefault="00FA78E8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Then send that exact XML:</w:t>
      </w:r>
    </w:p>
    <w:p w14:paraId="365B0265" w14:textId="77777777" w:rsidR="00306C17" w:rsidRDefault="00306C17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37D633" w14:textId="77777777" w:rsidR="00FF6BAA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 = """</w:t>
      </w:r>
    </w:p>
    <w:p w14:paraId="59FC8615" w14:textId="211E949C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&lt;?xml version="1.0" encoding="UTF-8"?&gt;</w:t>
      </w:r>
    </w:p>
    <w:p w14:paraId="47B0C79E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req:Request</w:t>
      </w:r>
      <w:proofErr w:type="spellEnd"/>
    </w:p>
    <w:p w14:paraId="63E6D921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xmlns:req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="http://example.com/request"&gt;</w:t>
      </w:r>
    </w:p>
    <w:p w14:paraId="2A24B3F0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17B5B5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req:CustomerId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&gt;CUS1001&lt;/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req:CustomerId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1A2D171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req:StartDate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&gt;2026-08-01&lt;/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req:StartDate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E49E373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req:EndDate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&gt;2026-08-31&lt;/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req:EndDate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3A76EF2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580E49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&lt;/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req:Request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228CE3B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"""</w:t>
      </w:r>
    </w:p>
    <w:p w14:paraId="427C5A64" w14:textId="77777777" w:rsidR="00FA78E8" w:rsidRDefault="00FA78E8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and:</w:t>
      </w:r>
    </w:p>
    <w:p w14:paraId="3B1483F5" w14:textId="77777777" w:rsidR="00E90196" w:rsidRPr="00FA78E8" w:rsidRDefault="00E90196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37A48792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response = 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requests.post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3DF1AC54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7B6CE682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headers={</w:t>
      </w:r>
    </w:p>
    <w:p w14:paraId="1BD3FAD2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"Authorization": "Bearer YOUR_ACCESS_TOKEN",</w:t>
      </w:r>
    </w:p>
    <w:p w14:paraId="2E4A0BDA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"Content-Type": "application/xml",</w:t>
      </w:r>
    </w:p>
    <w:p w14:paraId="69B5818F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"Accept": "application/xml"</w:t>
      </w:r>
    </w:p>
    <w:p w14:paraId="73384335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5077368C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data=body,</w:t>
      </w:r>
    </w:p>
    <w:p w14:paraId="08748117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timeout=30</w:t>
      </w:r>
    </w:p>
    <w:p w14:paraId="7888F5DE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94D2D6D" w14:textId="77777777" w:rsidR="00FA78E8" w:rsidRPr="00FA78E8" w:rsidRDefault="003770E0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1285F9D0">
          <v:rect id="_x0000_i1037" style="width:0;height:1.5pt" o:hralign="center" o:hrstd="t" o:hr="t" fillcolor="#a0a0a0" stroked="f"/>
        </w:pict>
      </w:r>
    </w:p>
    <w:p w14:paraId="60D4781A" w14:textId="77777777" w:rsidR="00FA78E8" w:rsidRPr="00FA78E8" w:rsidRDefault="00FA78E8" w:rsidP="00E90196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4. Building the XML body dynamically</w:t>
      </w:r>
    </w:p>
    <w:p w14:paraId="52105E8D" w14:textId="77777777" w:rsidR="00FA78E8" w:rsidRPr="00FA78E8" w:rsidRDefault="00FA78E8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You shouldn't manually concatenate strings if the values come from variables.</w:t>
      </w:r>
    </w:p>
    <w:p w14:paraId="590830A5" w14:textId="77777777" w:rsidR="00FA78E8" w:rsidRDefault="00FA78E8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For example:</w:t>
      </w:r>
    </w:p>
    <w:p w14:paraId="1CEBC4D5" w14:textId="77777777" w:rsidR="00E90196" w:rsidRPr="00FA78E8" w:rsidRDefault="00E90196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A3F1996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"CUS1001"</w:t>
      </w:r>
    </w:p>
    <w:p w14:paraId="51C55BB2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start_date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"2026-08-01"</w:t>
      </w:r>
    </w:p>
    <w:p w14:paraId="1B5B8B17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end_date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"2026-08-31"</w:t>
      </w:r>
    </w:p>
    <w:p w14:paraId="21F3B983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20AD5C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 = f"""&lt;?xml version="1.0" encoding="UTF-8"?&gt;</w:t>
      </w:r>
    </w:p>
    <w:p w14:paraId="66A762EF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&lt;Request&gt;</w:t>
      </w:r>
    </w:p>
    <w:p w14:paraId="3E8B53B9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&gt;{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}&lt;/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217C570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&lt;StartDate&gt;{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start_date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}&lt;/StartDate&gt;</w:t>
      </w:r>
    </w:p>
    <w:p w14:paraId="64FE1C5F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EndDate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&gt;{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end_date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}&lt;/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EndDate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3935BAF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&lt;/Request&gt;</w:t>
      </w:r>
    </w:p>
    <w:p w14:paraId="4730F3A8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"""</w:t>
      </w:r>
    </w:p>
    <w:p w14:paraId="122FDEE7" w14:textId="77777777" w:rsidR="0036624C" w:rsidRDefault="0036624C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3C005EE1" w14:textId="3FE0126E" w:rsidR="00FA78E8" w:rsidRDefault="00FA78E8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Then:</w:t>
      </w:r>
    </w:p>
    <w:p w14:paraId="7770DD20" w14:textId="77777777" w:rsidR="0036624C" w:rsidRPr="00FA78E8" w:rsidRDefault="0036624C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7544B853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response = 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requests.post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68603924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4E7D16FC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headers=headers,</w:t>
      </w:r>
    </w:p>
    <w:p w14:paraId="2FE79385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data=body,</w:t>
      </w:r>
    </w:p>
    <w:p w14:paraId="62132437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timeout=30</w:t>
      </w:r>
    </w:p>
    <w:p w14:paraId="13613616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364B73F" w14:textId="77777777" w:rsidR="00FA78E8" w:rsidRPr="00FA78E8" w:rsidRDefault="00FA78E8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For more complex XML, I recommend using Python's XML library instead of string formatting.</w:t>
      </w:r>
    </w:p>
    <w:p w14:paraId="19D6A9C8" w14:textId="77777777" w:rsidR="00FA78E8" w:rsidRPr="00FA78E8" w:rsidRDefault="003770E0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38CD55EA">
          <v:rect id="_x0000_i1038" style="width:0;height:1.5pt" o:hralign="center" o:hrstd="t" o:hr="t" fillcolor="#a0a0a0" stroked="f"/>
        </w:pict>
      </w:r>
    </w:p>
    <w:p w14:paraId="5B3C127B" w14:textId="77777777" w:rsidR="00FA78E8" w:rsidRPr="00FA78E8" w:rsidRDefault="00FA78E8" w:rsidP="00E90196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5. Using</w:t>
      </w:r>
      <w:r w:rsidRPr="00FA78E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 </w:t>
      </w:r>
      <w:proofErr w:type="spellStart"/>
      <w:r w:rsidRPr="00FA78E8">
        <w:rPr>
          <w:rFonts w:ascii="Segoe UI" w:eastAsia="Times New Roman" w:hAnsi="Segoe UI" w:cs="Segoe UI"/>
          <w:kern w:val="36"/>
          <w:sz w:val="20"/>
          <w:szCs w:val="20"/>
          <w:lang w:eastAsia="en-IN"/>
          <w14:ligatures w14:val="none"/>
        </w:rPr>
        <w:t>ElementTree</w:t>
      </w:r>
      <w:proofErr w:type="spellEnd"/>
      <w:r w:rsidRPr="00FA78E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 </w:t>
      </w:r>
      <w:r w:rsidRPr="00FA78E8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to create the XML body</w:t>
      </w:r>
    </w:p>
    <w:p w14:paraId="708E41F4" w14:textId="77777777" w:rsidR="009334DE" w:rsidRDefault="009334DE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A9DD4B2" w14:textId="5823CD77" w:rsidR="00FA78E8" w:rsidRPr="00FA78E8" w:rsidRDefault="00FA78E8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For example:</w:t>
      </w:r>
    </w:p>
    <w:p w14:paraId="3C7EA651" w14:textId="77777777" w:rsidR="009334DE" w:rsidRDefault="009334DE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F58C9B" w14:textId="1C852F92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xml.etree.ElementTree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ET</w:t>
      </w:r>
    </w:p>
    <w:p w14:paraId="7E1FC4E9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D21E19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root = 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ET.Element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("Request")</w:t>
      </w:r>
    </w:p>
    <w:p w14:paraId="4ED97DDF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BEB738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ET.SubElement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(root, "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1787A5B4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customer_id.text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"CUS1001"</w:t>
      </w:r>
    </w:p>
    <w:p w14:paraId="49ECB35F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AA1A35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start_date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ET.SubElement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(root, "StartDate")</w:t>
      </w:r>
    </w:p>
    <w:p w14:paraId="50BC1CCC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start_date.text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"2026-08-01"</w:t>
      </w:r>
    </w:p>
    <w:p w14:paraId="5BA9AB21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16F5D8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end_date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ET.SubElement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(root, "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EndDate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66E225AD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end_date.text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"2026-08-31"</w:t>
      </w:r>
    </w:p>
    <w:p w14:paraId="0CCC3F42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A37F8D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body = 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ET.tostring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2560FD05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root,</w:t>
      </w:r>
    </w:p>
    <w:p w14:paraId="14D77685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encoding="utf-8",</w:t>
      </w:r>
    </w:p>
    <w:p w14:paraId="28EA8DA8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xml_declaration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=True</w:t>
      </w:r>
    </w:p>
    <w:p w14:paraId="4949287E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6A34809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0F4814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body.decode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2D78F901" w14:textId="77777777" w:rsidR="00342EDB" w:rsidRDefault="00342EDB" w:rsidP="009334DE">
      <w:pPr>
        <w:shd w:val="clear" w:color="auto" w:fill="FFFFFF"/>
        <w:spacing w:after="0" w:line="240" w:lineRule="auto"/>
        <w:ind w:left="108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124CF3B2" w14:textId="491E60EB" w:rsidR="00FA78E8" w:rsidRPr="00FA78E8" w:rsidRDefault="00FA78E8" w:rsidP="009334DE">
      <w:pPr>
        <w:shd w:val="clear" w:color="auto" w:fill="FFFFFF"/>
        <w:spacing w:after="0" w:line="240" w:lineRule="auto"/>
        <w:ind w:left="108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This generates:</w:t>
      </w:r>
    </w:p>
    <w:p w14:paraId="25C3D2E7" w14:textId="77777777" w:rsidR="00342EDB" w:rsidRDefault="00342EDB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2DB1A2" w14:textId="14F568D8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&lt;?xml version='1.0' encoding='utf-8'?&gt;</w:t>
      </w:r>
    </w:p>
    <w:p w14:paraId="4D044FA5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&lt;Request&gt;</w:t>
      </w:r>
    </w:p>
    <w:p w14:paraId="397044D5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&gt;CUS1001&lt;/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30D7BB1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&lt;StartDate&gt;2026-08-01&lt;/StartDate&gt;</w:t>
      </w:r>
    </w:p>
    <w:p w14:paraId="574F06BF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EndDate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&gt;2026-08-31&lt;/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EndDate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DC2B83D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&lt;/Request&gt;</w:t>
      </w:r>
    </w:p>
    <w:p w14:paraId="6C357428" w14:textId="77777777" w:rsidR="00342EDB" w:rsidRDefault="00342EDB" w:rsidP="009334DE">
      <w:pPr>
        <w:shd w:val="clear" w:color="auto" w:fill="FFFFFF"/>
        <w:spacing w:after="0" w:line="240" w:lineRule="auto"/>
        <w:ind w:left="1080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0222B064" w14:textId="647EB6BE" w:rsidR="00FA78E8" w:rsidRPr="00FA78E8" w:rsidRDefault="00FA78E8" w:rsidP="009334DE">
      <w:pPr>
        <w:shd w:val="clear" w:color="auto" w:fill="FFFFFF"/>
        <w:spacing w:after="0" w:line="240" w:lineRule="auto"/>
        <w:ind w:left="108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Then send it:</w:t>
      </w:r>
    </w:p>
    <w:p w14:paraId="3A1A86BC" w14:textId="77777777" w:rsidR="00342EDB" w:rsidRDefault="00342EDB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D59099" w14:textId="59B61A44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response = 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requests.post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2718EDC4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02663ACF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headers={</w:t>
      </w:r>
    </w:p>
    <w:p w14:paraId="26EACDC9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"Authorization": "Bearer YOUR_ACCESS_TOKEN",</w:t>
      </w:r>
    </w:p>
    <w:p w14:paraId="18E56B28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"Content-Type": "application/xml",</w:t>
      </w:r>
    </w:p>
    <w:p w14:paraId="344CA92C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"Accept": "application/xml"</w:t>
      </w:r>
    </w:p>
    <w:p w14:paraId="7C02D1B0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13334730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data=body,</w:t>
      </w:r>
    </w:p>
    <w:p w14:paraId="313EAA12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timeout=30</w:t>
      </w:r>
    </w:p>
    <w:p w14:paraId="4C0F3FC4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00E2A22" w14:textId="77777777" w:rsidR="00FA78E8" w:rsidRPr="00FA78E8" w:rsidRDefault="003770E0" w:rsidP="00342ED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3865B213">
          <v:rect id="_x0000_i1039" style="width:0;height:1.5pt" o:hralign="center" o:hrstd="t" o:hr="t" fillcolor="#a0a0a0" stroked="f"/>
        </w:pict>
      </w:r>
    </w:p>
    <w:p w14:paraId="3A730B5B" w14:textId="77777777" w:rsidR="00FA78E8" w:rsidRPr="00FA78E8" w:rsidRDefault="00FA78E8" w:rsidP="00342ED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6. SOAP APIs are slightly different</w:t>
      </w:r>
    </w:p>
    <w:p w14:paraId="6A8773F4" w14:textId="77777777" w:rsidR="00FA78E8" w:rsidRPr="00FA78E8" w:rsidRDefault="00FA78E8" w:rsidP="00342ED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If you're dealing with an enterprise XML API, there's a good chance it's </w:t>
      </w:r>
      <w:proofErr w:type="gramStart"/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actually a</w:t>
      </w:r>
      <w:proofErr w:type="gramEnd"/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 </w:t>
      </w:r>
      <w:r w:rsidRPr="00FA78E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SOAP API</w:t>
      </w: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69785392" w14:textId="77777777" w:rsidR="00FA78E8" w:rsidRDefault="00FA78E8" w:rsidP="00342ED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A SOAP request might look like:</w:t>
      </w:r>
    </w:p>
    <w:p w14:paraId="60C6DA6D" w14:textId="77777777" w:rsidR="00027446" w:rsidRPr="00FA78E8" w:rsidRDefault="00027446" w:rsidP="00342ED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482AF283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soap:Envelope</w:t>
      </w:r>
      <w:proofErr w:type="spellEnd"/>
    </w:p>
    <w:p w14:paraId="32A669B3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xmlns:soap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="http://schemas.xmlsoap.org/soap/envelope/"</w:t>
      </w:r>
    </w:p>
    <w:p w14:paraId="3531D743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xmlns:cus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="http://example.com/customer"&gt;</w:t>
      </w:r>
    </w:p>
    <w:p w14:paraId="541BFA02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53024E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soap:Header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B8C538A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...</w:t>
      </w:r>
    </w:p>
    <w:p w14:paraId="716D8981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soap:Header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24118CC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60F232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soap:Body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03848D3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4E8643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cus:GetCustomers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181C0B6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CAD012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cus:CustomerId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&gt;CUS1001&lt;/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cus:CustomerId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49D2718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F1946B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cus:StartDate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&gt;2026-08-01&lt;/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cus:StartDate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DD79865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FE5E7F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&lt;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cus:EndDate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&gt;2026-08-31&lt;/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cus:EndDate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37BCEBA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B6B64C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cus:GetCustomers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F7C74C6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98B0CF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soap:Body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0C3F015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DE2B46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soap:Envelope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E962B64" w14:textId="77777777" w:rsidR="00027446" w:rsidRDefault="00027446" w:rsidP="003C3BEF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412EE782" w14:textId="47B67AEA" w:rsidR="00FA78E8" w:rsidRPr="00FA78E8" w:rsidRDefault="00FA78E8" w:rsidP="0002744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Then Python would send the entire SOAP envelope:</w:t>
      </w:r>
    </w:p>
    <w:p w14:paraId="298727BB" w14:textId="77777777" w:rsidR="00027446" w:rsidRDefault="00027446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744037" w14:textId="220B60A4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requests</w:t>
      </w:r>
    </w:p>
    <w:p w14:paraId="69D05D96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A33B00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"https://api.example.com/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customerService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061B6457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E52276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headers = {</w:t>
      </w:r>
    </w:p>
    <w:p w14:paraId="6868064C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"Content-Type": "text/xml; charset=utf-8",</w:t>
      </w:r>
    </w:p>
    <w:p w14:paraId="79C66DFE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SOAPAction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GetCustomers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4C76A80D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F19E172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EAD3BE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 = """&lt;?xml version="1.0" encoding="UTF-8"?&gt;</w:t>
      </w:r>
    </w:p>
    <w:p w14:paraId="31C9E748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soap:Envelope</w:t>
      </w:r>
      <w:proofErr w:type="spellEnd"/>
    </w:p>
    <w:p w14:paraId="29BA8508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xmlns:soap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="http://schemas.xmlsoap.org/soap/envelope/"</w:t>
      </w:r>
    </w:p>
    <w:p w14:paraId="738E4F82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xmlns:cus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="http://example.com/customer"&gt;</w:t>
      </w:r>
    </w:p>
    <w:p w14:paraId="358D12A2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10939E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soap:Header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6FBC1CF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soap:Header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346D886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ED6842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soap:Body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1C5A2F7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09A24B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cus:GetCustomers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AA3D271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cus:CustomerId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&gt;CUS1001&lt;/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cus:CustomerId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9CCFF8F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cus:StartDate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&gt;2026-08-01&lt;/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cus:StartDate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874E7DF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cus:EndDate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&gt;2026-08-31&lt;/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cus:EndDate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7EFFE1A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cus:GetCustomers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CF3E5BE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C169A3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soap:Body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DFE7439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BD78A9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soap:Envelope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0CACFF3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"""</w:t>
      </w:r>
    </w:p>
    <w:p w14:paraId="6F986DF9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BFDB59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response = 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requests.post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6C4EC2C4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2492C673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headers=headers,</w:t>
      </w:r>
    </w:p>
    <w:p w14:paraId="2DD3FD53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data=body,</w:t>
      </w:r>
    </w:p>
    <w:p w14:paraId="38AA20EF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timeout=30</w:t>
      </w:r>
    </w:p>
    <w:p w14:paraId="71BE4B1C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C546CA8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D929B2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response.raise_for_status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F216223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BEB5B3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response.text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FA11B47" w14:textId="77777777" w:rsidR="00455333" w:rsidRDefault="00455333" w:rsidP="004553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054D7DD4" w14:textId="2EE12DA7" w:rsidR="00FA78E8" w:rsidRPr="00A05D45" w:rsidRDefault="00FA78E8" w:rsidP="004553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The important distinction is:</w:t>
      </w:r>
    </w:p>
    <w:p w14:paraId="44E1C710" w14:textId="77777777" w:rsidR="00455333" w:rsidRPr="00FA78E8" w:rsidRDefault="00455333" w:rsidP="004553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08E0F3C7" w14:textId="77777777" w:rsidR="00FA78E8" w:rsidRPr="00FA78E8" w:rsidRDefault="00FA78E8" w:rsidP="00455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 API</w:t>
      </w:r>
    </w:p>
    <w:p w14:paraId="38F4D0E4" w14:textId="77777777" w:rsidR="00FA78E8" w:rsidRPr="00FA78E8" w:rsidRDefault="00FA78E8" w:rsidP="00455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2FE8C21" w14:textId="77777777" w:rsidR="00FA78E8" w:rsidRPr="00FA78E8" w:rsidRDefault="00FA78E8" w:rsidP="00455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JSON/XML body</w:t>
      </w:r>
    </w:p>
    <w:p w14:paraId="1A52848A" w14:textId="77777777" w:rsidR="00FA78E8" w:rsidRPr="00FA78E8" w:rsidRDefault="00FA78E8" w:rsidP="00455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AB35E99" w14:textId="77777777" w:rsidR="00FA78E8" w:rsidRPr="00FA78E8" w:rsidRDefault="00FA78E8" w:rsidP="00455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requests.post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</w:t>
      </w:r>
    </w:p>
    <w:p w14:paraId="7E4103D2" w14:textId="77777777" w:rsidR="00FA78E8" w:rsidRPr="00FA78E8" w:rsidRDefault="00FA78E8" w:rsidP="00455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3C933D" w14:textId="77777777" w:rsidR="00FA78E8" w:rsidRPr="00FA78E8" w:rsidRDefault="00FA78E8" w:rsidP="00455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SOAP API</w:t>
      </w:r>
    </w:p>
    <w:p w14:paraId="71E9600D" w14:textId="77777777" w:rsidR="00FA78E8" w:rsidRPr="00FA78E8" w:rsidRDefault="00FA78E8" w:rsidP="00455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116CB36" w14:textId="77777777" w:rsidR="00FA78E8" w:rsidRPr="00FA78E8" w:rsidRDefault="00FA78E8" w:rsidP="00455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 Envelope</w:t>
      </w:r>
    </w:p>
    <w:p w14:paraId="027E8D18" w14:textId="77777777" w:rsidR="00FA78E8" w:rsidRPr="00FA78E8" w:rsidRDefault="00FA78E8" w:rsidP="00455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Header</w:t>
      </w:r>
    </w:p>
    <w:p w14:paraId="4BF78738" w14:textId="77777777" w:rsidR="00FA78E8" w:rsidRPr="00FA78E8" w:rsidRDefault="00FA78E8" w:rsidP="00455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└── Body</w:t>
      </w:r>
    </w:p>
    <w:p w14:paraId="720B3D58" w14:textId="77777777" w:rsidR="00FA78E8" w:rsidRPr="00FA78E8" w:rsidRDefault="00FA78E8" w:rsidP="00455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 Your request</w:t>
      </w:r>
    </w:p>
    <w:p w14:paraId="343D4D2F" w14:textId="77777777" w:rsidR="00FA78E8" w:rsidRPr="00FA78E8" w:rsidRDefault="00FA78E8" w:rsidP="00455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EC6D36D" w14:textId="77777777" w:rsidR="00FA78E8" w:rsidRPr="00FA78E8" w:rsidRDefault="00FA78E8" w:rsidP="00455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requests.post</w:t>
      </w:r>
      <w:proofErr w:type="spellEnd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</w:t>
      </w:r>
    </w:p>
    <w:p w14:paraId="2A2951F5" w14:textId="77777777" w:rsidR="00A05D45" w:rsidRDefault="00A05D45" w:rsidP="003C3BEF">
      <w:pPr>
        <w:shd w:val="clear" w:color="auto" w:fill="FFFFFF"/>
        <w:spacing w:after="0" w:line="240" w:lineRule="auto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</w:p>
    <w:p w14:paraId="1CA9BDCA" w14:textId="7C8C3710" w:rsidR="00FA78E8" w:rsidRPr="00FA78E8" w:rsidRDefault="00FA78E8" w:rsidP="00A05D45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7. For your XML → table project</w:t>
      </w:r>
    </w:p>
    <w:p w14:paraId="36E2A2E9" w14:textId="77777777" w:rsidR="00FA78E8" w:rsidRDefault="00FA78E8" w:rsidP="00A05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If your actual requirement is:</w:t>
      </w:r>
    </w:p>
    <w:p w14:paraId="17C4C1C1" w14:textId="77777777" w:rsidR="00FC4BF8" w:rsidRPr="00FA78E8" w:rsidRDefault="00FC4BF8" w:rsidP="00A05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F9084C9" w14:textId="77777777" w:rsidR="00FA78E8" w:rsidRPr="00FA78E8" w:rsidRDefault="00FA78E8" w:rsidP="00146A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</w:p>
    <w:p w14:paraId="5642D914" w14:textId="77777777" w:rsidR="00FA78E8" w:rsidRPr="00FA78E8" w:rsidRDefault="00FA78E8" w:rsidP="00146A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5D8EA7BC" w14:textId="77777777" w:rsidR="00FA78E8" w:rsidRPr="00FA78E8" w:rsidRDefault="00FA78E8" w:rsidP="00146A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 request body</w:t>
      </w:r>
    </w:p>
    <w:p w14:paraId="44C5BE79" w14:textId="77777777" w:rsidR="00FA78E8" w:rsidRPr="00FA78E8" w:rsidRDefault="00FA78E8" w:rsidP="00146A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129065D" w14:textId="77777777" w:rsidR="00FA78E8" w:rsidRPr="00FA78E8" w:rsidRDefault="00FA78E8" w:rsidP="00146A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Receive complex XML</w:t>
      </w:r>
    </w:p>
    <w:p w14:paraId="4DE618E4" w14:textId="77777777" w:rsidR="00FA78E8" w:rsidRPr="00FA78E8" w:rsidRDefault="00FA78E8" w:rsidP="00146A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F55CD74" w14:textId="77777777" w:rsidR="00FA78E8" w:rsidRPr="00FA78E8" w:rsidRDefault="00FA78E8" w:rsidP="00146A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Remove/ignore namespaces + XML metadata</w:t>
      </w:r>
    </w:p>
    <w:p w14:paraId="69B7A0D2" w14:textId="77777777" w:rsidR="00FA78E8" w:rsidRPr="00FA78E8" w:rsidRDefault="00FA78E8" w:rsidP="00146A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4A195A5" w14:textId="77777777" w:rsidR="00FA78E8" w:rsidRPr="00FA78E8" w:rsidRDefault="00FA78E8" w:rsidP="00146A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 actual business data</w:t>
      </w:r>
    </w:p>
    <w:p w14:paraId="05F6B05D" w14:textId="77777777" w:rsidR="00FA78E8" w:rsidRPr="00FA78E8" w:rsidRDefault="00FA78E8" w:rsidP="00146A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3D895F5" w14:textId="77777777" w:rsidR="00FA78E8" w:rsidRPr="00FA78E8" w:rsidRDefault="00FA78E8" w:rsidP="00146A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Handle nested/repeating elements</w:t>
      </w:r>
    </w:p>
    <w:p w14:paraId="06FDBE5C" w14:textId="77777777" w:rsidR="00FA78E8" w:rsidRPr="00FA78E8" w:rsidRDefault="00FA78E8" w:rsidP="00146A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F7C878B" w14:textId="77777777" w:rsidR="00FA78E8" w:rsidRPr="00FA78E8" w:rsidRDefault="00FA78E8" w:rsidP="00146A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</w:t>
      </w:r>
      <w:proofErr w:type="spellStart"/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DataFrames</w:t>
      </w:r>
      <w:proofErr w:type="spellEnd"/>
    </w:p>
    <w:p w14:paraId="7768BB35" w14:textId="77777777" w:rsidR="00FA78E8" w:rsidRPr="00FA78E8" w:rsidRDefault="00FA78E8" w:rsidP="00146A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7E2C6AF" w14:textId="77777777" w:rsidR="00FA78E8" w:rsidRPr="00FA78E8" w:rsidRDefault="00FA78E8" w:rsidP="00146A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CSV / Excel / Database</w:t>
      </w:r>
    </w:p>
    <w:p w14:paraId="11C37F4E" w14:textId="77777777" w:rsidR="00FC4BF8" w:rsidRDefault="00FC4BF8" w:rsidP="003C3BEF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21ECE6BE" w14:textId="7249BC23" w:rsidR="00FA78E8" w:rsidRPr="00FA78E8" w:rsidRDefault="00FA78E8" w:rsidP="00FC4BF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then the best approach is to build </w:t>
      </w:r>
      <w:r w:rsidRPr="00FA78E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one Python program that handles the entire pipeline</w:t>
      </w: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, rather than having separate scripts.</w:t>
      </w:r>
    </w:p>
    <w:p w14:paraId="185CBF39" w14:textId="77777777" w:rsidR="00FA78E8" w:rsidRPr="00FC4BF8" w:rsidRDefault="00FA78E8" w:rsidP="00FC4BF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If you paste your </w:t>
      </w:r>
      <w:r w:rsidRPr="00FA78E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actual API request details/body (you can replace credentials/tokens with </w:t>
      </w: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XXXXX</w:t>
      </w:r>
      <w:r w:rsidRPr="00FA78E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) and a sample API response</w:t>
      </w: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, I can show </w:t>
      </w:r>
      <w:r w:rsidRPr="00FA78E8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 xml:space="preserve">you </w:t>
      </w: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exactly how to construct the</w:t>
      </w:r>
      <w:r w:rsidRPr="00FA78E8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proofErr w:type="spellStart"/>
      <w:r w:rsidRPr="00FA78E8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requests.post</w:t>
      </w:r>
      <w:proofErr w:type="spellEnd"/>
      <w:r w:rsidRPr="00FA78E8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()</w:t>
      </w: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 call and then extract that response into tables.</w:t>
      </w:r>
    </w:p>
    <w:p w14:paraId="4FA815EB" w14:textId="77777777" w:rsidR="009F1C36" w:rsidRDefault="009F1C36" w:rsidP="00FA78E8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63EA962C" w14:textId="77777777" w:rsidR="009F1C36" w:rsidRPr="00FA78E8" w:rsidRDefault="009F1C36" w:rsidP="00C86BC7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2AC71317" w14:textId="77777777" w:rsidR="00C86BC7" w:rsidRDefault="00C86BC7" w:rsidP="00C86BC7"/>
    <w:p w14:paraId="0033BC5B" w14:textId="540C4800" w:rsidR="007B3825" w:rsidRPr="007B3825" w:rsidRDefault="007B3825" w:rsidP="007B3825">
      <w:pPr>
        <w:shd w:val="clear" w:color="auto" w:fill="FFFF00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7B3825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Error message </w:t>
      </w:r>
    </w:p>
    <w:p w14:paraId="10FC18CD" w14:textId="77777777" w:rsidR="007B3825" w:rsidRPr="007B3825" w:rsidRDefault="007B3825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307FE6CF" w14:textId="6A8F27F0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import requests 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url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= 'https://edex.elgi.com:8443/c4ws/services/RegionWiseDFU/ElgiNewTest' headers = { #"Authorization": "Bearer YOUR_ACCESS_TOKEN", #"Accept": "application/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json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" "Content-Type": "text/xml" } body="""" &lt;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soapenv:Envelope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xmlns:soapenv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="http://schemas.xmlsoap.org/soap/envelope/" xmlns:reg="http://www.infor.com/businessinterface/RegionWiseDFU"&gt; &lt;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soapenv:Body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&gt; &lt;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reg:Create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&gt; &lt;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CreateRequest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&gt; &lt;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DataArea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&gt; &lt;!--Zero or more repetitions:--&gt; &lt;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RegionWiseDFU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&gt; &lt;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RequestType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&gt;GET&lt;/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RequestType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&gt; &lt;Company&gt;400&lt;/Company&gt; &lt;/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RegionWiseDFU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&gt; &lt;/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DataArea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&gt; &lt;/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CreateRequest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&gt; 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&lt;/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reg:Create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&gt; &lt;/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soapenv:Body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&gt; &lt;/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soapenv:Envelope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&gt; """ response = 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requests.post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(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url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, headers=headers, data=body) #response.raise_for_status() 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xml_response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= 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response.text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print(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xml_response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) Error received: &lt;?xml version="1.0" ?&gt;&lt;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S:Envelope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xmlns:S="http://schemas.xmlsoap.org/soap/envelope/"&gt;&lt;S:Body&gt;&lt;S:Fault xmlns:ns4="http://www.w3.org/2003/05/soap-envelope"&gt;&lt;faultcode&gt;S:Client&lt;/faultcode&gt;&lt;faultstring&gt;Couldn't create SOAP message due to exception: XML reader error: 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javax.xml.stream.XMLStreamException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: 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ParseError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at [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row,col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]:[1,1] Message: Content is not allowed in 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prolog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.&lt;/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faultstring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&gt;&lt;/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S:Fault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&gt;&lt;/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S:Body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&gt;&lt;/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S:Envelope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&gt;</w:t>
      </w:r>
    </w:p>
    <w:p w14:paraId="4A966F62" w14:textId="77777777" w:rsidR="007B3825" w:rsidRDefault="007B3825" w:rsidP="007B3825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1757D58F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Yes — the error is coming from your Python body definition, before the server even gets to your SOAP request structure.</w:t>
      </w:r>
    </w:p>
    <w:p w14:paraId="12D8D5C4" w14:textId="77777777" w:rsidR="00E573F3" w:rsidRDefault="00E573F3" w:rsidP="007B3825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1FA88F3D" w14:textId="6980F235" w:rsidR="00552F0A" w:rsidRPr="00552F0A" w:rsidRDefault="00552F0A" w:rsidP="007B3825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The immediate problem</w:t>
      </w:r>
    </w:p>
    <w:p w14:paraId="208BEB28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 have:</w:t>
      </w:r>
    </w:p>
    <w:p w14:paraId="32C928C3" w14:textId="655BD522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body=""""</w:t>
      </w:r>
    </w:p>
    <w:p w14:paraId="6A2D8266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soapenv:Envelope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...</w:t>
      </w:r>
    </w:p>
    <w:p w14:paraId="7FBDAE44" w14:textId="77777777" w:rsidR="00E573F3" w:rsidRDefault="00E573F3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6EF080C8" w14:textId="0EAF8CEA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Notice the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four double quotes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 after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body=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:</w:t>
      </w:r>
    </w:p>
    <w:p w14:paraId="1B8970EB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body=""""</w:t>
      </w:r>
    </w:p>
    <w:p w14:paraId="02BDAF62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 intended to use a triple-quoted string:</w:t>
      </w:r>
    </w:p>
    <w:p w14:paraId="41FDE512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body="""</w:t>
      </w:r>
    </w:p>
    <w:p w14:paraId="4449AC4C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That extra </w:t>
      </w:r>
      <w:r w:rsidRPr="00552F0A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>"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 becomes part of the XML content. The server receives something beginning roughly like:</w:t>
      </w:r>
    </w:p>
    <w:p w14:paraId="5963B866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61A60442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soapenv:Envelope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...</w:t>
      </w:r>
    </w:p>
    <w:p w14:paraId="6D0B9C2C" w14:textId="77777777" w:rsidR="00E573F3" w:rsidRDefault="00E573F3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38FE44B3" w14:textId="02A41D7B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XML does not allow that character before the XML document's root element, which causes:</w:t>
      </w:r>
    </w:p>
    <w:p w14:paraId="0D9E5003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 xml:space="preserve">Content is not allowed in </w:t>
      </w:r>
      <w:proofErr w:type="spellStart"/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prolog</w:t>
      </w:r>
      <w:proofErr w:type="spellEnd"/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.</w:t>
      </w:r>
    </w:p>
    <w:p w14:paraId="0D70336C" w14:textId="77777777" w:rsidR="00552F0A" w:rsidRPr="00552F0A" w:rsidRDefault="003770E0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53C2BD0D">
          <v:rect id="_x0000_i1040" style="width:0;height:1.5pt" o:hralign="center" o:hrstd="t" o:hr="t" fillcolor="#a0a0a0" stroked="f"/>
        </w:pict>
      </w:r>
    </w:p>
    <w:p w14:paraId="24716FC8" w14:textId="77777777" w:rsidR="00552F0A" w:rsidRPr="00552F0A" w:rsidRDefault="00552F0A" w:rsidP="007B3825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Corrected version</w:t>
      </w:r>
    </w:p>
    <w:p w14:paraId="2EDA1251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Use this:</w:t>
      </w:r>
    </w:p>
    <w:p w14:paraId="79B41B3B" w14:textId="77777777" w:rsidR="004742F7" w:rsidRDefault="004742F7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FD6BEA" w14:textId="33A5C645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requests</w:t>
      </w:r>
    </w:p>
    <w:p w14:paraId="5B21DC94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17FB3F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"https://edex.elgi.com:8443/c4ws/services/RegionWiseDFU/ElgiNewTest"</w:t>
      </w:r>
    </w:p>
    <w:p w14:paraId="5C0E85CA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2F716C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headers = {</w:t>
      </w:r>
    </w:p>
    <w:p w14:paraId="1B1F0A50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"Content-Type": "text/xml; charset=utf-8"</w:t>
      </w:r>
    </w:p>
    <w:p w14:paraId="10DB5CE2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A86F7F5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E35223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 = """</w:t>
      </w:r>
    </w:p>
    <w:p w14:paraId="49D2E447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soapenv:Envelope</w:t>
      </w:r>
      <w:proofErr w:type="spellEnd"/>
    </w:p>
    <w:p w14:paraId="3A8C5049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xmlns:soapenv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="http://schemas.xmlsoap.org/soap/envelope/"</w:t>
      </w:r>
    </w:p>
    <w:p w14:paraId="33F0C7DA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xmlns:reg="http://www.infor.com/businessinterface/RegionWiseDFU"&gt;</w:t>
      </w:r>
    </w:p>
    <w:p w14:paraId="372FCD0A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D9C01D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soapenv:Body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FABFD51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21CBAB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reg:Create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F8F1E49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89B514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CreateRequest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DF4A2F2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DataArea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D1C004B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442A1F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01097D1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RequestType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&gt;GET&lt;/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RequestType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79CFB61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&lt;Company&gt;400&lt;/Company&gt;</w:t>
      </w:r>
    </w:p>
    <w:p w14:paraId="4C647288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48AB162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C3DE9C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DataArea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03FD0A0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CreateRequest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B336EAE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29D9E9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reg:Create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3998B2C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7CF46B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soapenv:Body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8B99A1D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5A4473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soapenv:Envelope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9009145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"""</w:t>
      </w:r>
    </w:p>
    <w:p w14:paraId="65D1E552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577226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response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requests.post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75C30334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555ED534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headers=headers,</w:t>
      </w:r>
    </w:p>
    <w:p w14:paraId="32261AB6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data=body,</w:t>
      </w:r>
    </w:p>
    <w:p w14:paraId="7ADB8464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timeout=30</w:t>
      </w:r>
    </w:p>
    <w:p w14:paraId="5272ED15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DFE291B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7BA88E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print("HTTP Status:",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response.status_code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4FE2ED2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response.text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77EF09E" w14:textId="77777777" w:rsidR="00E45F7E" w:rsidRDefault="00E45F7E" w:rsidP="007B382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</w:p>
    <w:p w14:paraId="165702F6" w14:textId="3FEF3988" w:rsidR="00552F0A" w:rsidRPr="00552F0A" w:rsidRDefault="00552F0A" w:rsidP="007B382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The critical change</w:t>
      </w:r>
    </w:p>
    <w:p w14:paraId="23195496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From:</w:t>
      </w:r>
    </w:p>
    <w:p w14:paraId="1DCEC155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body=""""</w:t>
      </w:r>
    </w:p>
    <w:p w14:paraId="1FDB8E42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to:</w:t>
      </w:r>
    </w:p>
    <w:p w14:paraId="44ED2C2E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body="""</w:t>
      </w:r>
    </w:p>
    <w:p w14:paraId="59C4AF02" w14:textId="77777777" w:rsidR="00552F0A" w:rsidRPr="00552F0A" w:rsidRDefault="003770E0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70DB8FDC">
          <v:rect id="_x0000_i1041" style="width:0;height:1.5pt" o:hralign="center" o:hrstd="t" o:hr="t" fillcolor="#a0a0a0" stroked="f"/>
        </w:pict>
      </w:r>
    </w:p>
    <w:p w14:paraId="697AD8CF" w14:textId="77777777" w:rsidR="00552F0A" w:rsidRPr="00552F0A" w:rsidRDefault="00552F0A" w:rsidP="007B3825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However, there is another thing I would change</w:t>
      </w:r>
    </w:p>
    <w:p w14:paraId="28DC6B6C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For SOAP services, I recommend using </w:t>
      </w:r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data=</w:t>
      </w:r>
      <w:proofErr w:type="spellStart"/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body.encode</w:t>
      </w:r>
      <w:proofErr w:type="spellEnd"/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("utf-8")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and specifying the charset:</w:t>
      </w:r>
    </w:p>
    <w:p w14:paraId="6C989079" w14:textId="77777777" w:rsidR="00C0040D" w:rsidRDefault="00C0040D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11C921" w14:textId="0B3E3589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headers = {</w:t>
      </w:r>
    </w:p>
    <w:p w14:paraId="645DC7FC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"Content-Type": "text/xml; charset=utf-8"</w:t>
      </w:r>
    </w:p>
    <w:p w14:paraId="7CCDF5F2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461383C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So:</w:t>
      </w:r>
    </w:p>
    <w:p w14:paraId="20B6F7E4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response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requests.post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2650B21B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00CD8C35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headers=headers,</w:t>
      </w:r>
    </w:p>
    <w:p w14:paraId="68886AEC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data=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body.encode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("utf-8"),</w:t>
      </w:r>
    </w:p>
    <w:p w14:paraId="547ADD3D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timeout=30</w:t>
      </w:r>
    </w:p>
    <w:p w14:paraId="08865BFC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5837876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This makes the encoding explicit.</w:t>
      </w:r>
    </w:p>
    <w:p w14:paraId="3FB11D43" w14:textId="77777777" w:rsidR="00552F0A" w:rsidRPr="00552F0A" w:rsidRDefault="003770E0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322AD998">
          <v:rect id="_x0000_i1042" style="width:0;height:1.5pt" o:hralign="center" o:hrstd="t" o:hr="t" fillcolor="#a0a0a0" stroked="f"/>
        </w:pict>
      </w:r>
    </w:p>
    <w:p w14:paraId="08BC5761" w14:textId="77777777" w:rsidR="00552F0A" w:rsidRPr="00552F0A" w:rsidRDefault="00552F0A" w:rsidP="007B3825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1. First test the SOAP request itself</w:t>
      </w:r>
    </w:p>
    <w:p w14:paraId="3C70D504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Before doing any XML-to-table processing, get the API call working.</w:t>
      </w:r>
    </w:p>
    <w:p w14:paraId="4FA8DDCF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2"/>
          <w:szCs w:val="22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2"/>
          <w:szCs w:val="22"/>
          <w:lang w:eastAsia="en-IN"/>
          <w14:ligatures w14:val="none"/>
        </w:rPr>
        <w:lastRenderedPageBreak/>
        <w:t>Use:</w:t>
      </w:r>
    </w:p>
    <w:p w14:paraId="1C52227F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requests</w:t>
      </w:r>
    </w:p>
    <w:p w14:paraId="160222E1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00C2D0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"https://edex.elgi.com:8443/c4ws/services/RegionWiseDFU/ElgiNewTest"</w:t>
      </w:r>
    </w:p>
    <w:p w14:paraId="173EA4CB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44C3B4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headers = {</w:t>
      </w:r>
    </w:p>
    <w:p w14:paraId="3E14C6ED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"Content-Type": "text/xml; charset=utf-8"</w:t>
      </w:r>
    </w:p>
    <w:p w14:paraId="3E205993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A193052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973C5A" w14:textId="77777777" w:rsidR="00C04D82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 = """</w:t>
      </w:r>
    </w:p>
    <w:p w14:paraId="335FA46A" w14:textId="3F935100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&lt;?xml version="1.0" encoding="UTF-8"?&gt;</w:t>
      </w:r>
    </w:p>
    <w:p w14:paraId="77333C43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soapenv:Envelope</w:t>
      </w:r>
      <w:proofErr w:type="spellEnd"/>
    </w:p>
    <w:p w14:paraId="039BDAAB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xmlns:soapenv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="http://schemas.xmlsoap.org/soap/envelope/"</w:t>
      </w:r>
    </w:p>
    <w:p w14:paraId="0D207D35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xmlns:reg="http://www.infor.com/businessinterface/RegionWiseDFU"&gt;</w:t>
      </w:r>
    </w:p>
    <w:p w14:paraId="32701EBD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581340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soapenv:Body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7E748E1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reg:Create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EE3B647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CreateRequest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0D4BA20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DataArea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BF552E3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D79B291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RequestType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&gt;GET&lt;/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RequestType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0C4584A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&lt;Company&gt;400&lt;/Company&gt;</w:t>
      </w:r>
    </w:p>
    <w:p w14:paraId="377BF336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92E40DA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DataArea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E7AA3B0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CreateRequest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1E6957D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reg:Create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601D4AC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soapenv:Body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F48927D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28B49B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soapenv:Envelope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AA56711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"""</w:t>
      </w:r>
    </w:p>
    <w:p w14:paraId="566FB8F6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17A1A4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response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requests.post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00A0D61E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3542DF97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headers=headers,</w:t>
      </w:r>
    </w:p>
    <w:p w14:paraId="61888184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data=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body.encode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("utf-8"),</w:t>
      </w:r>
    </w:p>
    <w:p w14:paraId="4CDD8C3E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timeout=30</w:t>
      </w:r>
    </w:p>
    <w:p w14:paraId="6A59FC3D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92EA893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05BEE9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print("Status:",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response.status_code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D79AA44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print("Response:")</w:t>
      </w:r>
    </w:p>
    <w:p w14:paraId="2F85C055" w14:textId="77777777" w:rsid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response.text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F7FA4EB" w14:textId="77777777" w:rsidR="00355307" w:rsidRPr="00552F0A" w:rsidRDefault="00355307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303740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I've added:</w:t>
      </w:r>
    </w:p>
    <w:p w14:paraId="09C458D6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&lt;?xml version="1.0" encoding="UTF-8"?&gt;</w:t>
      </w:r>
    </w:p>
    <w:p w14:paraId="4C90C143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This isn't strictly required, but it makes the document encoding explicit.</w:t>
      </w:r>
    </w:p>
    <w:p w14:paraId="68531808" w14:textId="77777777" w:rsidR="00552F0A" w:rsidRPr="00552F0A" w:rsidRDefault="003770E0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30EA5AA3">
          <v:rect id="_x0000_i1043" style="width:0;height:1.5pt" o:hralign="center" o:hrstd="t" o:hr="t" fillcolor="#a0a0a0" stroked="f"/>
        </w:pict>
      </w:r>
    </w:p>
    <w:p w14:paraId="56CDCBF0" w14:textId="77777777" w:rsidR="00552F0A" w:rsidRPr="00552F0A" w:rsidRDefault="00552F0A" w:rsidP="007B3825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2. There is a potential SOAP namespace issue</w:t>
      </w:r>
    </w:p>
    <w:p w14:paraId="301598A5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Your request currently has:</w:t>
      </w:r>
    </w:p>
    <w:p w14:paraId="46D1DB83" w14:textId="77777777" w:rsidR="00355307" w:rsidRDefault="00355307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8DBF58" w14:textId="0EE6C9A1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reg:Create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3F25ECC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CreateRequest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42B8B0F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DataArea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58274D9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8C97DB9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Only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Create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has the </w:t>
      </w:r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reg: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namespace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.</w:t>
      </w:r>
    </w:p>
    <w:p w14:paraId="14E91AB2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That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may or may not be correct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 depending on the WSDL.</w:t>
      </w:r>
    </w:p>
    <w:p w14:paraId="4DB1D523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For example, the WSDL might require:</w:t>
      </w:r>
    </w:p>
    <w:p w14:paraId="22D778AF" w14:textId="77777777" w:rsidR="009D34BC" w:rsidRDefault="009D34BC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4A7B94" w14:textId="4BEECA66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reg:Create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673AAC4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reg:CreateRequest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E6AFE6A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reg:DataArea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9AF00D9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reg:RegionWiseDFU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9C06498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reg:RequestType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&gt;GET&lt;/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reg:RequestType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4DFD3F0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reg:Company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&gt;400&lt;/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reg:Company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9D28B49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reg:RegionWiseDFU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D3634FB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reg:DataArea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39B4344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reg:CreateRequest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6708FDA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reg:Create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72E897F" w14:textId="77777777" w:rsidR="009D34BC" w:rsidRDefault="009D34BC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474B5352" w14:textId="3F3D8BF2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Or it might require the child elements to be unqualified, as you currently have them.</w:t>
      </w:r>
    </w:p>
    <w:p w14:paraId="2FC84250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Don't change this based on guesswork.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 The WSDL for </w:t>
      </w:r>
      <w:proofErr w:type="spellStart"/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RegionWiseDFU</w:t>
      </w:r>
      <w:proofErr w:type="spellEnd"/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determines the correct namespace qualification.</w:t>
      </w:r>
    </w:p>
    <w:p w14:paraId="30A4C284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Your current error, however, is occurring much earlier than this. The server is saying it cannot parse the XML at character/position [1,1].</w:t>
      </w:r>
    </w:p>
    <w:p w14:paraId="3BC7186C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That strongly points to the extra quote at the beginning.</w:t>
      </w:r>
    </w:p>
    <w:p w14:paraId="6000B23C" w14:textId="77777777" w:rsidR="00552F0A" w:rsidRPr="00552F0A" w:rsidRDefault="003770E0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29A3DE75">
          <v:rect id="_x0000_i1044" style="width:0;height:1.5pt" o:hralign="center" o:hrstd="t" o:hr="t" fillcolor="#a0a0a0" stroked="f"/>
        </w:pict>
      </w:r>
    </w:p>
    <w:p w14:paraId="15C2A12F" w14:textId="77777777" w:rsidR="00552F0A" w:rsidRPr="00552F0A" w:rsidRDefault="00552F0A" w:rsidP="007B3825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3. Check exactly what Python is sending</w:t>
      </w:r>
    </w:p>
    <w:p w14:paraId="66AE4570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This is a very useful debugging technique.</w:t>
      </w:r>
    </w:p>
    <w:p w14:paraId="46AAD0D3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Before calling </w:t>
      </w:r>
      <w:proofErr w:type="spellStart"/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requests.post</w:t>
      </w:r>
      <w:proofErr w:type="spellEnd"/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()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 xml:space="preserve">, 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do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:</w:t>
      </w:r>
    </w:p>
    <w:p w14:paraId="190FE67C" w14:textId="77777777" w:rsidR="00B44880" w:rsidRDefault="00B44880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1A0127" w14:textId="28928BF4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repr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(body))</w:t>
      </w:r>
    </w:p>
    <w:p w14:paraId="217721D3" w14:textId="77777777" w:rsidR="00B44880" w:rsidRDefault="00B44880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5AAAE81E" w14:textId="1209EA88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With your current code, you'll likely see something beginning with:</w:t>
      </w:r>
    </w:p>
    <w:p w14:paraId="6997B484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'"\n&lt;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soapenv:Envelope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6900C25B" w14:textId="77777777" w:rsidR="00B44880" w:rsidRDefault="00B44880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7BF52230" w14:textId="72595AE4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That first:</w:t>
      </w:r>
    </w:p>
    <w:p w14:paraId="062D7D68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1A30BCE6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is the problem.</w:t>
      </w:r>
    </w:p>
    <w:p w14:paraId="21C09EF4" w14:textId="77777777" w:rsidR="00B44880" w:rsidRDefault="00B44880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5ACB8D48" w14:textId="5D2CFBB1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After correcting the string, you should see something like:</w:t>
      </w:r>
    </w:p>
    <w:p w14:paraId="4DF7F92B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'\n&lt;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soapenv:Envelope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6397CB11" w14:textId="77777777" w:rsidR="00B44880" w:rsidRPr="000D4327" w:rsidRDefault="00B44880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3D1EC3AF" w14:textId="759EAE76" w:rsidR="00552F0A" w:rsidRPr="00552F0A" w:rsidRDefault="00552F0A" w:rsidP="000D4327">
      <w:pPr>
        <w:shd w:val="clear" w:color="auto" w:fill="F6C5AC" w:themeFill="accent2" w:themeFillTint="66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 newline is generally okay because XML allows whitespace before the root element.</w:t>
      </w:r>
    </w:p>
    <w:p w14:paraId="0F7B375B" w14:textId="77777777" w:rsidR="000D4327" w:rsidRPr="000D4327" w:rsidRDefault="000D4327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6045DAFA" w14:textId="711A0D40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 can also remove the leading/trailing whitespace completely:</w:t>
      </w:r>
    </w:p>
    <w:p w14:paraId="72EE90D1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body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body.strip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473CA95" w14:textId="77777777" w:rsidR="000D4327" w:rsidRDefault="000D4327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4536A6A0" w14:textId="05074F24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Then:</w:t>
      </w:r>
    </w:p>
    <w:p w14:paraId="5CA315F9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repr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(body))</w:t>
      </w:r>
    </w:p>
    <w:p w14:paraId="5D65D4C9" w14:textId="77777777" w:rsidR="000D4327" w:rsidRDefault="000D4327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778EE717" w14:textId="692F79F0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should begin with:</w:t>
      </w:r>
    </w:p>
    <w:p w14:paraId="4044644D" w14:textId="2703C408" w:rsidR="00552F0A" w:rsidRPr="00552F0A" w:rsidRDefault="00AB673F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</w:r>
      <w:r w:rsidR="00552F0A"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'&lt;</w:t>
      </w:r>
      <w:proofErr w:type="spellStart"/>
      <w:r w:rsidR="00552F0A"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soapenv:Envelope</w:t>
      </w:r>
      <w:proofErr w:type="spellEnd"/>
      <w:r w:rsidR="00552F0A"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1AC8BD0F" w14:textId="77777777" w:rsidR="00552F0A" w:rsidRPr="00552F0A" w:rsidRDefault="00552F0A" w:rsidP="00AB673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or:</w:t>
      </w:r>
    </w:p>
    <w:p w14:paraId="2209AF2F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'&lt;?xml version="1.0" encoding="UTF-8"?&gt;...</w:t>
      </w:r>
    </w:p>
    <w:p w14:paraId="68926388" w14:textId="77777777" w:rsidR="00552F0A" w:rsidRPr="00552F0A" w:rsidRDefault="003770E0" w:rsidP="00AB673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0E99EDAC">
          <v:rect id="_x0000_i1045" style="width:0;height:1.5pt" o:hralign="center" o:hrstd="t" o:hr="t" fillcolor="#a0a0a0" stroked="f"/>
        </w:pict>
      </w:r>
    </w:p>
    <w:p w14:paraId="530140DB" w14:textId="77777777" w:rsidR="00552F0A" w:rsidRPr="00552F0A" w:rsidRDefault="00552F0A" w:rsidP="00724D0A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lastRenderedPageBreak/>
        <w:t>4. Recommended version for your case</w:t>
      </w:r>
    </w:p>
    <w:p w14:paraId="7221F356" w14:textId="77777777" w:rsidR="00552F0A" w:rsidRPr="00552F0A" w:rsidRDefault="00552F0A" w:rsidP="00724D0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I'd write your program like this:</w:t>
      </w:r>
    </w:p>
    <w:p w14:paraId="6F7EE87F" w14:textId="77777777" w:rsidR="00724D0A" w:rsidRDefault="00724D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812C05" w14:textId="335C1ADA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requests</w:t>
      </w:r>
    </w:p>
    <w:p w14:paraId="3B69BA16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14B415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 = "https://edex.elgi.com:8443/c4ws/services/RegionWiseDFU/ElgiNewTest"</w:t>
      </w:r>
    </w:p>
    <w:p w14:paraId="4F4D7E84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FB7594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HEADERS = {</w:t>
      </w:r>
    </w:p>
    <w:p w14:paraId="4BDA909F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"Content-Type": "text/xml; charset=utf-8",</w:t>
      </w:r>
    </w:p>
    <w:p w14:paraId="1AEB064C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"Accept": "text/xml"</w:t>
      </w:r>
    </w:p>
    <w:p w14:paraId="455D3F9E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55E581B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40E928" w14:textId="77777777" w:rsidR="00724D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 = """</w:t>
      </w:r>
    </w:p>
    <w:p w14:paraId="2F66D721" w14:textId="72AA3F0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&lt;?xml version="1.0" encoding="UTF-8"?&gt;</w:t>
      </w:r>
    </w:p>
    <w:p w14:paraId="1757E63B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soapenv:Envelope</w:t>
      </w:r>
      <w:proofErr w:type="spellEnd"/>
    </w:p>
    <w:p w14:paraId="222825B9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xmlns:soapenv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="http://schemas.xmlsoap.org/soap/envelope/"</w:t>
      </w:r>
    </w:p>
    <w:p w14:paraId="793BFE33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xmlns:reg="http://www.infor.com/businessinterface/RegionWiseDFU"&gt;</w:t>
      </w:r>
    </w:p>
    <w:p w14:paraId="0D93DC1F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7052D2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soapenv:Body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C264004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72D1DC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reg:Create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9E9E13A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725505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CreateRequest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93490AF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9F6AAE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DataArea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ECC7EA3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22FC7E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73D6057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RequestType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&gt;GET&lt;/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RequestType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8A5B908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&lt;Company&gt;400&lt;/Company&gt;</w:t>
      </w:r>
    </w:p>
    <w:p w14:paraId="78B8300F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D18AC94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A190CB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DataArea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F3C8C38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DC1D55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CreateRequest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75E0950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982E30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reg:Create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2309F08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51ED91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soapenv:Body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813B0AA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6D2D31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soapenv:Envelope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56B9CED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""".strip()</w:t>
      </w:r>
    </w:p>
    <w:p w14:paraId="0C6FE7B3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1868F6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7F8248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try:</w:t>
      </w:r>
    </w:p>
    <w:p w14:paraId="29B5C0A0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AB8401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response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requests.post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1AF3F7F4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URL,</w:t>
      </w:r>
    </w:p>
    <w:p w14:paraId="1C7BFA19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headers=HEADERS,</w:t>
      </w:r>
    </w:p>
    <w:p w14:paraId="5B365C3C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data=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BODY.encode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("utf-8"),</w:t>
      </w:r>
    </w:p>
    <w:p w14:paraId="4F7D4AC1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timeout=60</w:t>
      </w:r>
    </w:p>
    <w:p w14:paraId="14A9A99B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4BDC4A78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21A90C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print("HTTP Status:",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response.status_code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F5F07D3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BC1B05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response.raise_for_status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A6561E9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6A1258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print("\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nSOAP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Response:")</w:t>
      </w:r>
    </w:p>
    <w:p w14:paraId="564E869F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response.text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D8F54A3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AEA0A6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except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requests.exceptions.HTTPError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e:</w:t>
      </w:r>
    </w:p>
    <w:p w14:paraId="2C55B2F5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BF32C0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print("HTTP Error:", e)</w:t>
      </w:r>
    </w:p>
    <w:p w14:paraId="380AD01C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print("Response:")</w:t>
      </w:r>
    </w:p>
    <w:p w14:paraId="11DE8C6E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response.text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1BE0BAA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D238F9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except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requests.exceptions.RequestException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e:</w:t>
      </w:r>
    </w:p>
    <w:p w14:paraId="25E0757C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07E566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print("Request Error:", e)</w:t>
      </w:r>
    </w:p>
    <w:p w14:paraId="5CF83B3E" w14:textId="77777777" w:rsidR="00552F0A" w:rsidRPr="00552F0A" w:rsidRDefault="003770E0" w:rsidP="00724D0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423F97AE">
          <v:rect id="_x0000_i1046" style="width:0;height:1.5pt" o:hralign="center" o:hrstd="t" o:hr="t" fillcolor="#a0a0a0" stroked="f"/>
        </w:pict>
      </w:r>
    </w:p>
    <w:p w14:paraId="3A05946A" w14:textId="77777777" w:rsidR="00552F0A" w:rsidRPr="00552F0A" w:rsidRDefault="00552F0A" w:rsidP="00724D0A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5. Don't use</w:t>
      </w:r>
      <w:r w:rsidRPr="00552F0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 </w:t>
      </w:r>
      <w:proofErr w:type="spellStart"/>
      <w:r w:rsidRPr="00552F0A">
        <w:rPr>
          <w:rFonts w:ascii="Segoe UI" w:eastAsia="Times New Roman" w:hAnsi="Segoe UI" w:cs="Segoe UI"/>
          <w:kern w:val="36"/>
          <w:sz w:val="20"/>
          <w:szCs w:val="20"/>
          <w:lang w:eastAsia="en-IN"/>
          <w14:ligatures w14:val="none"/>
        </w:rPr>
        <w:t>response.raise_for_status</w:t>
      </w:r>
      <w:proofErr w:type="spellEnd"/>
      <w:r w:rsidRPr="00552F0A">
        <w:rPr>
          <w:rFonts w:ascii="Segoe UI" w:eastAsia="Times New Roman" w:hAnsi="Segoe UI" w:cs="Segoe UI"/>
          <w:kern w:val="36"/>
          <w:sz w:val="20"/>
          <w:szCs w:val="20"/>
          <w:lang w:eastAsia="en-IN"/>
          <w14:ligatures w14:val="none"/>
        </w:rPr>
        <w:t>()</w:t>
      </w:r>
      <w:r w:rsidRPr="00552F0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as your only SOAP error check</w:t>
      </w:r>
    </w:p>
    <w:p w14:paraId="031B66A7" w14:textId="77777777" w:rsidR="00552F0A" w:rsidRPr="00552F0A" w:rsidRDefault="00552F0A" w:rsidP="00724D0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This is important with SOAP.</w:t>
      </w:r>
    </w:p>
    <w:p w14:paraId="4D3DB45D" w14:textId="77777777" w:rsidR="00552F0A" w:rsidRPr="00552F0A" w:rsidRDefault="00552F0A" w:rsidP="00724D0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A SOAP server can return:</w:t>
      </w:r>
    </w:p>
    <w:p w14:paraId="5EC55950" w14:textId="77777777" w:rsidR="00670BD1" w:rsidRDefault="00670BD1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3D2742" w14:textId="082717B6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 200</w:t>
      </w:r>
    </w:p>
    <w:p w14:paraId="26F43F55" w14:textId="77777777" w:rsidR="00670BD1" w:rsidRDefault="00670BD1" w:rsidP="00724D0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6C17E6CA" w14:textId="540034BE" w:rsidR="00552F0A" w:rsidRPr="00552F0A" w:rsidRDefault="00552F0A" w:rsidP="00724D0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while the SOAP body contains:</w:t>
      </w:r>
    </w:p>
    <w:p w14:paraId="6BFDCF16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S:Fault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2FE7B01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...</w:t>
      </w:r>
    </w:p>
    <w:p w14:paraId="77C17A26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S:Fault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4780B20" w14:textId="77777777" w:rsidR="00552F0A" w:rsidRPr="00552F0A" w:rsidRDefault="00552F0A" w:rsidP="00724D0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So:</w:t>
      </w:r>
    </w:p>
    <w:p w14:paraId="1C4FBD31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response.raise_for_status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50C870A" w14:textId="77777777" w:rsidR="00670BD1" w:rsidRDefault="00670BD1" w:rsidP="00724D0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3A19D03A" w14:textId="032E5F59" w:rsidR="00552F0A" w:rsidRPr="00552F0A" w:rsidRDefault="00552F0A" w:rsidP="00724D0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doesn't necessarily mean the SOAP operation succeeded.</w:t>
      </w:r>
    </w:p>
    <w:p w14:paraId="0B56093B" w14:textId="77777777" w:rsidR="00552F0A" w:rsidRPr="00552F0A" w:rsidRDefault="00552F0A" w:rsidP="00724D0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For example:</w:t>
      </w:r>
    </w:p>
    <w:p w14:paraId="1EE72BD3" w14:textId="77777777" w:rsidR="00670BD1" w:rsidRDefault="00670BD1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ACCCD5" w14:textId="6CA55CD4" w:rsidR="00552F0A" w:rsidRPr="00552F0A" w:rsidRDefault="00552F0A" w:rsidP="00670B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"&lt;Fault" in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response.text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or ":Fault" in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response.text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463B149E" w14:textId="77777777" w:rsidR="00552F0A" w:rsidRPr="00552F0A" w:rsidRDefault="00552F0A" w:rsidP="00670B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print("SOAP Fault returned")</w:t>
      </w:r>
    </w:p>
    <w:p w14:paraId="6392DA5F" w14:textId="77777777" w:rsidR="00552F0A" w:rsidRPr="00552F0A" w:rsidRDefault="00552F0A" w:rsidP="00670B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response.text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3D05AB6" w14:textId="77777777" w:rsidR="00552F0A" w:rsidRPr="00552F0A" w:rsidRDefault="00552F0A" w:rsidP="00670B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else:</w:t>
      </w:r>
    </w:p>
    <w:p w14:paraId="3B34B6AF" w14:textId="77777777" w:rsidR="00552F0A" w:rsidRPr="00552F0A" w:rsidRDefault="00552F0A" w:rsidP="00670B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print("SOAP response received")</w:t>
      </w:r>
    </w:p>
    <w:p w14:paraId="705124BF" w14:textId="77777777" w:rsidR="00552F0A" w:rsidRPr="00552F0A" w:rsidRDefault="00552F0A" w:rsidP="00724D0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A better approach is to </w:t>
      </w:r>
      <w:proofErr w:type="gram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actually parse</w:t>
      </w:r>
      <w:proofErr w:type="gram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the SOAP XML and look for the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Fault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element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.</w:t>
      </w:r>
    </w:p>
    <w:p w14:paraId="73FBB708" w14:textId="77777777" w:rsidR="00552F0A" w:rsidRPr="00552F0A" w:rsidRDefault="003770E0" w:rsidP="00724D0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1CAAD0E5">
          <v:rect id="_x0000_i1047" style="width:0;height:1.5pt" o:hralign="center" o:hrstd="t" o:hr="t" fillcolor="#a0a0a0" stroked="f"/>
        </w:pict>
      </w:r>
    </w:p>
    <w:p w14:paraId="1AA9B3A8" w14:textId="77777777" w:rsidR="00552F0A" w:rsidRPr="00552F0A" w:rsidRDefault="00552F0A" w:rsidP="00724D0A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6. Once this works, your next step is XML → table</w:t>
      </w:r>
    </w:p>
    <w:p w14:paraId="7B5DF058" w14:textId="77777777" w:rsidR="00552F0A" w:rsidRDefault="00552F0A" w:rsidP="00724D0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Your overall program will eventually become:</w:t>
      </w:r>
    </w:p>
    <w:p w14:paraId="445F041F" w14:textId="77777777" w:rsidR="0077650B" w:rsidRPr="00552F0A" w:rsidRDefault="0077650B" w:rsidP="00724D0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5DDA68A3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Python</w:t>
      </w:r>
    </w:p>
    <w:p w14:paraId="1EED1B0B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│</w:t>
      </w:r>
    </w:p>
    <w:p w14:paraId="09334912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▼</w:t>
      </w:r>
    </w:p>
    <w:p w14:paraId="0F86E360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┌────────────────┐</w:t>
      </w:r>
    </w:p>
    <w:p w14:paraId="44CD9751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 SOAP Request   │</w:t>
      </w:r>
    </w:p>
    <w:p w14:paraId="1E32D62B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└───────┬────────┘</w:t>
      </w:r>
    </w:p>
    <w:p w14:paraId="1F4EFE00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3472F954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39D3CF40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Infor API</w:t>
      </w:r>
    </w:p>
    <w:p w14:paraId="0DC2ABE3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0048CA95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03906291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SOAP XML Response</w:t>
      </w:r>
    </w:p>
    <w:p w14:paraId="5521FD23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13F9133A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55634DCB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┌────────────────┐</w:t>
      </w:r>
    </w:p>
    <w:p w14:paraId="5DAC47A6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 XML Parser     │</w:t>
      </w:r>
    </w:p>
    <w:p w14:paraId="3545A284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└───────┬────────┘</w:t>
      </w:r>
    </w:p>
    <w:p w14:paraId="4B787B6B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68238D10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┌──────────┴───────────┐</w:t>
      </w:r>
    </w:p>
    <w:p w14:paraId="36E78CCF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                      │</w:t>
      </w:r>
    </w:p>
    <w:p w14:paraId="6C11AD8C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SOAP metadata          Actual data</w:t>
      </w:r>
    </w:p>
    <w:p w14:paraId="7D3BD794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                      │</w:t>
      </w:r>
    </w:p>
    <w:p w14:paraId="7BCA558D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Ignore                  Extract</w:t>
      </w:r>
    </w:p>
    <w:p w14:paraId="1C410E1E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│</w:t>
      </w:r>
    </w:p>
    <w:p w14:paraId="06C74D2C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▼</w:t>
      </w:r>
    </w:p>
    <w:p w14:paraId="26E85446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Namespace handling</w:t>
      </w:r>
    </w:p>
    <w:p w14:paraId="39F5B941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│</w:t>
      </w:r>
    </w:p>
    <w:p w14:paraId="22D0B274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▼</w:t>
      </w:r>
    </w:p>
    <w:p w14:paraId="3B5ADCB0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Nested elements</w:t>
      </w:r>
    </w:p>
    <w:p w14:paraId="27D12FE5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│</w:t>
      </w:r>
    </w:p>
    <w:p w14:paraId="1F272382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▼</w:t>
      </w:r>
    </w:p>
    <w:p w14:paraId="3B89F85C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Repeating elements</w:t>
      </w:r>
    </w:p>
    <w:p w14:paraId="3709BBDC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│</w:t>
      </w:r>
    </w:p>
    <w:p w14:paraId="0B78C9FB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▼</w:t>
      </w:r>
    </w:p>
    <w:p w14:paraId="33E95A9B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Pandas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DataFrame</w:t>
      </w:r>
      <w:proofErr w:type="spellEnd"/>
    </w:p>
    <w:p w14:paraId="1A45BD89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│</w:t>
      </w:r>
    </w:p>
    <w:p w14:paraId="0084E05A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┌────────────┴───────────┐</w:t>
      </w:r>
    </w:p>
    <w:p w14:paraId="049F9D4A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▼                        ▼</w:t>
      </w:r>
    </w:p>
    <w:p w14:paraId="7A61C306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CSV                      Excel</w:t>
      </w:r>
    </w:p>
    <w:p w14:paraId="7D31310D" w14:textId="77777777" w:rsidR="008804F9" w:rsidRDefault="008804F9" w:rsidP="00724D0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1383A9C9" w14:textId="04B3B4F1" w:rsidR="00552F0A" w:rsidRPr="00552F0A" w:rsidRDefault="00552F0A" w:rsidP="00724D0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For your specific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Infor 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RegionWiseDFU</w:t>
      </w:r>
      <w:proofErr w:type="spellEnd"/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 API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, the next useful step is to take the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actual successful SOAP response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 and map its nested XML structure into 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DataFrames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automatically. That will let us handle the namespaces, repeated elements, attributes, and nested 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DataArea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 structure rather than manually extracting every field.</w:t>
      </w:r>
    </w:p>
    <w:p w14:paraId="54426E3D" w14:textId="77777777" w:rsidR="008804F9" w:rsidRDefault="008804F9" w:rsidP="008804F9">
      <w:pPr>
        <w:pBdr>
          <w:bottom w:val="single" w:sz="6" w:space="1" w:color="auto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3D154E20" w14:textId="58F83DE3" w:rsidR="00552F0A" w:rsidRPr="00552F0A" w:rsidRDefault="00153D79" w:rsidP="00153D79">
      <w:pPr>
        <w:shd w:val="clear" w:color="auto" w:fill="FFFF00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153D79">
        <w:rPr>
          <w:rFonts w:ascii="Segoe UI" w:eastAsia="Times New Roman" w:hAnsi="Segoe UI" w:cs="Segoe UI"/>
          <w:kern w:val="0"/>
          <w:lang w:eastAsia="en-IN"/>
          <w14:ligatures w14:val="none"/>
        </w:rPr>
        <w:t>Error Message :</w:t>
      </w:r>
    </w:p>
    <w:p w14:paraId="20E5ABB1" w14:textId="77777777" w:rsidR="005665D6" w:rsidRDefault="005665D6" w:rsidP="00724D0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7562EDC0" w14:textId="15CE281D" w:rsidR="00552F0A" w:rsidRPr="00552F0A" w:rsidRDefault="00552F0A" w:rsidP="00724D0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import requests 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url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= 'https://edex.elgi.com:8443/c4ws/services/RegionWiseDFU/ElgiNewTest' headers = { #"Authorization": "Bearer YOUR_ACCESS_TOKEN", #"Accept": "application/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json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" "Content-Type": "text/xml" } body=""" &lt;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soapenv:Envelope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xmlns:soapenv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="http://schemas.xmlsoap.org/soap/envelope/" xmlns:reg="http://www.infor.com/businessinterface/RegionWiseDFU"&gt; &lt;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soapenv:Body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&gt; &lt;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reg:Create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&gt; &lt;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CreateRequest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&gt; &lt;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DataArea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&gt; &lt;!--Zero or more repetitions:--&gt; &lt;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RegionWiseDFU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&gt; &lt;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RequestType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&gt;GET&lt;/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RequestType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&gt; &lt;Company&gt;400&lt;/Company&gt; &lt;/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RegionWiseDFU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&gt; &lt;/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DataArea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&gt; &lt;/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CreateRequest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&gt; &lt;/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reg:Create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&gt; &lt;/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soapenv:Body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&gt; &lt;/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soapenv:Envelope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&gt; """ response = 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requests.post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(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url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, headers=headers, data=body) #response.raise_for_status() 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xml_response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= 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response.text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print(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xml_response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) root=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ET.fromstring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(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xml_response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) print(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root.tag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) ns={"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soapenv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": "http://schemas.xmlsoap.org/soap/envelope/", "reg": "http://www.infor.com/businessinterface/RegionWiseDFU"} #RegionWiseDFU = 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root.findall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(".//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reg:GetDFUResponse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", ns) 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RegionWiseDFU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= 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root.findall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("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reg:GetDFUResponse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", ns) for Region in 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RegionWiseDFU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: 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print(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ET.tostring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(Region, encoding="utf-8").decode("utf-8")) print("-----") Region data is not printed. what is the issue</w:t>
      </w:r>
    </w:p>
    <w:p w14:paraId="5233E306" w14:textId="77777777" w:rsidR="0084307F" w:rsidRDefault="0084307F" w:rsidP="0084307F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30A62664" w14:textId="77777777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 main issue is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the XPath you are using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711BA7C3" w14:textId="77777777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Your SOAP response has a structure like:</w:t>
      </w:r>
    </w:p>
    <w:p w14:paraId="2C942539" w14:textId="77777777" w:rsidR="000847FE" w:rsidRDefault="000847FE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FFD116" w14:textId="098E20FC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Envelope</w:t>
      </w:r>
    </w:p>
    <w:p w14:paraId="0D050C8A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Body</w:t>
      </w:r>
    </w:p>
    <w:p w14:paraId="15BED1EB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</w:p>
    <w:p w14:paraId="5487D84C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 ...</w:t>
      </w:r>
    </w:p>
    <w:p w14:paraId="17B370DE" w14:textId="77777777" w:rsidR="000847FE" w:rsidRDefault="000847FE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7A81B0BA" w14:textId="4A64CA58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But you're searching with:</w:t>
      </w:r>
    </w:p>
    <w:p w14:paraId="5C65B698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root.findall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reg:GetDFUResponse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ns)</w:t>
      </w:r>
    </w:p>
    <w:p w14:paraId="764F60F4" w14:textId="77777777" w:rsidR="000847FE" w:rsidRDefault="000847FE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451ADC21" w14:textId="59FDBD2E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That means:</w:t>
      </w:r>
    </w:p>
    <w:p w14:paraId="327BC1F2" w14:textId="77777777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Find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proofErr w:type="spellStart"/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as a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direct child of Envelope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50CC203A" w14:textId="77777777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It isn't. It is inside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proofErr w:type="spellStart"/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soapenv:Body</w:t>
      </w:r>
      <w:proofErr w:type="spellEnd"/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.</w:t>
      </w:r>
    </w:p>
    <w:p w14:paraId="41FD3D91" w14:textId="77777777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There is also a second issue: you haven't shown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xml.etree.ElementTree</w:t>
      </w:r>
      <w:proofErr w:type="spellEnd"/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 xml:space="preserve"> as ET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.</w:t>
      </w:r>
    </w:p>
    <w:p w14:paraId="5D5F1059" w14:textId="77777777" w:rsidR="00735F10" w:rsidRDefault="00735F10" w:rsidP="0084307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</w:p>
    <w:p w14:paraId="2B2FBE1E" w14:textId="2598436A" w:rsidR="00552F0A" w:rsidRPr="00552F0A" w:rsidRDefault="00552F0A" w:rsidP="0084307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Fix</w:t>
      </w:r>
    </w:p>
    <w:p w14:paraId="619D4197" w14:textId="77777777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Use:</w:t>
      </w:r>
    </w:p>
    <w:p w14:paraId="68EA1CA3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root.findall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(".//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reg:GetDFUResponse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ns)</w:t>
      </w:r>
    </w:p>
    <w:p w14:paraId="6477DF21" w14:textId="77777777" w:rsidR="006941D6" w:rsidRDefault="006941D6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785990CC" w14:textId="7BD639E4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2"/>
          <w:szCs w:val="22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2"/>
          <w:szCs w:val="22"/>
          <w:lang w:eastAsia="en-IN"/>
          <w14:ligatures w14:val="none"/>
        </w:rPr>
        <w:t>The .// means:</w:t>
      </w:r>
    </w:p>
    <w:p w14:paraId="1F14DE6B" w14:textId="77777777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2"/>
          <w:szCs w:val="22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2"/>
          <w:szCs w:val="22"/>
          <w:lang w:eastAsia="en-IN"/>
          <w14:ligatures w14:val="none"/>
        </w:rPr>
        <w:t>Search recursively anywhere below the current element.</w:t>
      </w:r>
    </w:p>
    <w:p w14:paraId="7EA56F88" w14:textId="77777777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2"/>
          <w:szCs w:val="22"/>
          <w:lang w:eastAsia="en-IN"/>
          <w14:ligatures w14:val="none"/>
        </w:rPr>
        <w:t>However, </w:t>
      </w:r>
      <w:r w:rsidRPr="00552F0A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en-IN"/>
          <w14:ligatures w14:val="none"/>
        </w:rPr>
        <w:t>there is an important possibility</w:t>
      </w:r>
      <w:r w:rsidRPr="00552F0A">
        <w:rPr>
          <w:rFonts w:ascii="Segoe UI" w:eastAsia="Times New Roman" w:hAnsi="Segoe UI" w:cs="Segoe UI"/>
          <w:kern w:val="0"/>
          <w:sz w:val="22"/>
          <w:szCs w:val="22"/>
          <w:lang w:eastAsia="en-IN"/>
          <w14:ligatures w14:val="none"/>
        </w:rPr>
        <w:t>: your response's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proofErr w:type="spellStart"/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 may not actually use the reg namespace.</w:t>
      </w:r>
    </w:p>
    <w:p w14:paraId="43F250CE" w14:textId="77777777" w:rsidR="00212923" w:rsidRDefault="00212923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BB4AB3E" w14:textId="5840AB23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Let's debug this properly.</w:t>
      </w:r>
    </w:p>
    <w:p w14:paraId="4D1A46A9" w14:textId="77777777" w:rsidR="00552F0A" w:rsidRPr="00552F0A" w:rsidRDefault="00552F0A" w:rsidP="0084307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First, print the complete XML tree</w:t>
      </w:r>
    </w:p>
    <w:p w14:paraId="041592C5" w14:textId="77777777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Add:</w:t>
      </w:r>
    </w:p>
    <w:p w14:paraId="4AAC4D15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xml.etree.ElementTree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ET</w:t>
      </w:r>
    </w:p>
    <w:p w14:paraId="4F15FD56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A4BCDD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root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ET.fromstring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xml_response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FEE1DFC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013320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element in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root.iter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():</w:t>
      </w:r>
    </w:p>
    <w:p w14:paraId="42131FA7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element.tag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653ED4E" w14:textId="77777777" w:rsidR="00E47B8D" w:rsidRDefault="00E47B8D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72B21904" w14:textId="1FBBE52F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 may see something like:</w:t>
      </w:r>
    </w:p>
    <w:p w14:paraId="548952DC" w14:textId="77777777" w:rsidR="00E47B8D" w:rsidRDefault="00E47B8D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769601" w14:textId="5CC389C6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{http://schemas.xmlsoap.org/soap/envelope/}Envelope</w:t>
      </w:r>
    </w:p>
    <w:p w14:paraId="21657F67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{http://schemas.xmlsoap.org/soap/envelope/}Body</w:t>
      </w:r>
    </w:p>
    <w:p w14:paraId="4DD5607E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{http://www.infor.com/businessinterface/RegionWiseDFU}GetDFUResponse</w:t>
      </w:r>
    </w:p>
    <w:p w14:paraId="0DE3A5F5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{http://www.infor.com/businessinterface/RegionWiseDFU}GetDFUResult</w:t>
      </w:r>
    </w:p>
    <w:p w14:paraId="716255DB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39835EBE" w14:textId="77777777" w:rsidR="00E47B8D" w:rsidRDefault="00E47B8D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607A7861" w14:textId="77777777" w:rsidR="00E47B8D" w:rsidRDefault="00E47B8D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6484B90E" w14:textId="7FD66F58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2"/>
          <w:szCs w:val="22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2"/>
          <w:szCs w:val="22"/>
          <w:lang w:eastAsia="en-IN"/>
          <w14:ligatures w14:val="none"/>
        </w:rPr>
        <w:lastRenderedPageBreak/>
        <w:t>If you see:</w:t>
      </w:r>
    </w:p>
    <w:p w14:paraId="52BC29B9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{http://www.infor.com/businessinterface/RegionWiseDFU}GetDFUResponse</w:t>
      </w:r>
    </w:p>
    <w:p w14:paraId="3CC96A42" w14:textId="77777777" w:rsidR="00762E4F" w:rsidRDefault="00762E4F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7997DAB" w14:textId="01733BCA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then your namespace is correct and:</w:t>
      </w:r>
    </w:p>
    <w:p w14:paraId="7676CC54" w14:textId="47B4379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root.findall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(".//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reg:GetDFUResponse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ns)</w:t>
      </w:r>
    </w:p>
    <w:p w14:paraId="4689B018" w14:textId="77777777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will work.</w:t>
      </w:r>
    </w:p>
    <w:p w14:paraId="2B35730B" w14:textId="77777777" w:rsidR="00552F0A" w:rsidRPr="00552F0A" w:rsidRDefault="003770E0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601C9D22">
          <v:rect id="_x0000_i1048" style="width:0;height:1.5pt" o:hralign="center" o:hrstd="t" o:hr="t" fillcolor="#a0a0a0" stroked="f"/>
        </w:pict>
      </w:r>
    </w:p>
    <w:p w14:paraId="3C8B3D2B" w14:textId="77777777" w:rsidR="00552F0A" w:rsidRPr="00552F0A" w:rsidRDefault="00552F0A" w:rsidP="0084307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Your corrected program</w:t>
      </w:r>
    </w:p>
    <w:p w14:paraId="44B68219" w14:textId="77777777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I'd modify your program to this:</w:t>
      </w:r>
    </w:p>
    <w:p w14:paraId="5395CC93" w14:textId="77777777" w:rsidR="00762E4F" w:rsidRDefault="00762E4F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A9CD01" w14:textId="15FE3076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requests</w:t>
      </w:r>
    </w:p>
    <w:p w14:paraId="152A63A0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xml.etree.ElementTree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ET</w:t>
      </w:r>
    </w:p>
    <w:p w14:paraId="163CB6D0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B3FF39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"https://edex.elgi.com:8443/c4ws/services/RegionWiseDFU/ElgiNewTest"</w:t>
      </w:r>
    </w:p>
    <w:p w14:paraId="2A52E3E2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FD1517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headers = {</w:t>
      </w:r>
    </w:p>
    <w:p w14:paraId="301EF1D7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"Content-Type": "text/xml; charset=utf-8",</w:t>
      </w:r>
    </w:p>
    <w:p w14:paraId="2E30A0D2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"Accept": "text/xml"</w:t>
      </w:r>
    </w:p>
    <w:p w14:paraId="1A96585B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4C85A27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373B65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 = """</w:t>
      </w:r>
    </w:p>
    <w:p w14:paraId="12EE787F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soapenv:Envelope</w:t>
      </w:r>
      <w:proofErr w:type="spellEnd"/>
    </w:p>
    <w:p w14:paraId="61915BB4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xmlns:soapenv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="http://schemas.xmlsoap.org/soap/envelope/"</w:t>
      </w:r>
    </w:p>
    <w:p w14:paraId="2077F1BE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xmlns:reg="http://www.infor.com/businessinterface/RegionWiseDFU"&gt;</w:t>
      </w:r>
    </w:p>
    <w:p w14:paraId="3481C856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EF5B90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soapenv:Body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69898BB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27E353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reg:Create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048B321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0CD9DF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CreateRequest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80F1488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DataArea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5937B0E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E46CCE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72ECE77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RequestType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&gt;GET&lt;/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RequestType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9B3647A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&lt;Company&gt;400&lt;/Company&gt;</w:t>
      </w:r>
    </w:p>
    <w:p w14:paraId="02226D79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DCE6391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CE9CBF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DataArea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E6051E3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CreateRequest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03226BC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05001E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reg:Create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DE268A0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D480EA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soapenv:Body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0627318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soapenv:Envelope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BE60A48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""".strip()</w:t>
      </w:r>
    </w:p>
    <w:p w14:paraId="3325263A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385025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676373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response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requests.post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235EFB9C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0DE7586E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headers=headers,</w:t>
      </w:r>
    </w:p>
    <w:p w14:paraId="7F3835BF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data=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body.encode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("utf-8"),</w:t>
      </w:r>
    </w:p>
    <w:p w14:paraId="2A72CCA9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timeout=60</w:t>
      </w:r>
    </w:p>
    <w:p w14:paraId="11223502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8583762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51AA82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print("HTTP Status:",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response.status_code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706F307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A6170D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xml_response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response.text</w:t>
      </w:r>
      <w:proofErr w:type="spellEnd"/>
    </w:p>
    <w:p w14:paraId="0ECF40D1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F64567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print("\n========== SOAP RESPONSE ==========")</w:t>
      </w:r>
    </w:p>
    <w:p w14:paraId="65D15216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xml_response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A4715BF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1A0E9E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AF68C9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Parse XML</w:t>
      </w:r>
    </w:p>
    <w:p w14:paraId="4253D95C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root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ET.fromstring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xml_response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5C67F75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146799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print("\n========== ROOT ==========")</w:t>
      </w:r>
    </w:p>
    <w:p w14:paraId="68D725FB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root.tag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0D90060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F035D2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4D960C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 = {</w:t>
      </w:r>
    </w:p>
    <w:p w14:paraId="2482459E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"http://schemas.xmlsoap.org/soap/envelope/",</w:t>
      </w:r>
    </w:p>
    <w:p w14:paraId="34B59099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"reg": "http://www.infor.com/businessinterface/RegionWiseDFU"</w:t>
      </w:r>
    </w:p>
    <w:p w14:paraId="3478FB06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042ECEC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87E81C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E053DC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Debug: print every element and its namespace</w:t>
      </w:r>
    </w:p>
    <w:p w14:paraId="22FE0906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print("\n========== XML ELEMENTS ==========")</w:t>
      </w:r>
    </w:p>
    <w:p w14:paraId="06ACE674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119741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element in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root.iter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():</w:t>
      </w:r>
    </w:p>
    <w:p w14:paraId="67E46B68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element.tag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0F969F8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632C3B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A4A4CE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Find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anywhere in the document</w:t>
      </w:r>
    </w:p>
    <w:p w14:paraId="555356B7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responses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root.findall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79328930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".//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reg:GetDFUResponse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22C5E70F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ns</w:t>
      </w:r>
    </w:p>
    <w:p w14:paraId="1D3DDE3A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9831E40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2C6C84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4BFA0A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print("\n==========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==========")</w:t>
      </w:r>
    </w:p>
    <w:p w14:paraId="6AC435A9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print("Number found:",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(responses))</w:t>
      </w:r>
    </w:p>
    <w:p w14:paraId="044B810B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A24502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3E3889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region in responses:</w:t>
      </w:r>
    </w:p>
    <w:p w14:paraId="410BE5AB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769B61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</w:p>
    <w:p w14:paraId="61338BF0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ET.tostring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118C5CC5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region,</w:t>
      </w:r>
    </w:p>
    <w:p w14:paraId="50CFA3B1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encoding="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unicode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48C7AAFF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2EF7CF7B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73DF692A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D25509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print("-----")</w:t>
      </w:r>
    </w:p>
    <w:p w14:paraId="0C151FF3" w14:textId="77777777" w:rsidR="00552F0A" w:rsidRPr="00552F0A" w:rsidRDefault="003770E0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44C5072E">
          <v:rect id="_x0000_i1049" style="width:0;height:1.5pt" o:hralign="center" o:hrstd="t" o:hr="t" fillcolor="#a0a0a0" stroked="f"/>
        </w:pict>
      </w:r>
    </w:p>
    <w:p w14:paraId="2177736A" w14:textId="77777777" w:rsidR="00552F0A" w:rsidRPr="00552F0A" w:rsidRDefault="00552F0A" w:rsidP="0084307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Why your original code doesn't work</w:t>
      </w:r>
    </w:p>
    <w:p w14:paraId="7E935D94" w14:textId="77777777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 have:</w:t>
      </w:r>
    </w:p>
    <w:p w14:paraId="77923879" w14:textId="77777777" w:rsidR="008945C2" w:rsidRDefault="008945C2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7A002E" w14:textId="6CEA6785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root.findall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reg:GetDFUResponse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ns)</w:t>
      </w:r>
    </w:p>
    <w:p w14:paraId="2FC85D56" w14:textId="77777777" w:rsidR="008945C2" w:rsidRDefault="008945C2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4165EA02" w14:textId="3F8D6E2C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Imagine the response is:</w:t>
      </w:r>
    </w:p>
    <w:p w14:paraId="7DCF2DF5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soapenv:Envelope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0230B0A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soapenv:Body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B6B3C00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E99CC6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reg:GetDFUResponse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C302A6D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D870EA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reg:DataArea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0708845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...</w:t>
      </w:r>
    </w:p>
    <w:p w14:paraId="48286894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reg:DataArea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140C15E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47178E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reg:GetDFUResponse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E5F655A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BFDB19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soapenv:Body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7455121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soapenv:Envelope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5BFEFDA" w14:textId="77777777" w:rsidR="008945C2" w:rsidRDefault="008945C2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6946535A" w14:textId="34B16D6E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Your </w:t>
      </w:r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root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is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:</w:t>
      </w:r>
    </w:p>
    <w:p w14:paraId="49F880E8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Envelope</w:t>
      </w:r>
    </w:p>
    <w:p w14:paraId="50A12F4D" w14:textId="77777777" w:rsidR="008945C2" w:rsidRDefault="008945C2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5D761C9F" w14:textId="7F613E55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Therefore:</w:t>
      </w:r>
    </w:p>
    <w:p w14:paraId="1734DF86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root.findall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reg:GetDFUResponse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ns)</w:t>
      </w:r>
    </w:p>
    <w:p w14:paraId="6A66E9AF" w14:textId="77777777" w:rsidR="00DE4996" w:rsidRDefault="00DE4996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626FD066" w14:textId="335BF8DC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looks for:</w:t>
      </w:r>
    </w:p>
    <w:p w14:paraId="769AC626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Envelope</w:t>
      </w:r>
    </w:p>
    <w:p w14:paraId="2AB08BA1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</w:p>
    <w:p w14:paraId="246DA417" w14:textId="77777777" w:rsidR="00DE4996" w:rsidRDefault="00DE4996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51E961A6" w14:textId="091FCFA5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But the actual structure is:</w:t>
      </w:r>
    </w:p>
    <w:p w14:paraId="0154060F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Envelope</w:t>
      </w:r>
    </w:p>
    <w:p w14:paraId="0F791E61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Body</w:t>
      </w:r>
    </w:p>
    <w:p w14:paraId="348F3A2B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</w:p>
    <w:p w14:paraId="41A5C487" w14:textId="77777777" w:rsidR="00DE4996" w:rsidRDefault="00DE4996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75B75B2C" w14:textId="1D3CD435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proofErr w:type="gram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So</w:t>
      </w:r>
      <w:proofErr w:type="gram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it returns:</w:t>
      </w:r>
    </w:p>
    <w:p w14:paraId="16319D7D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[]</w:t>
      </w:r>
    </w:p>
    <w:p w14:paraId="08736EE6" w14:textId="776E6A43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That</w:t>
      </w:r>
      <w:r w:rsidR="00DE4996">
        <w:rPr>
          <w:rFonts w:ascii="Segoe UI" w:eastAsia="Times New Roman" w:hAnsi="Segoe UI" w:cs="Segoe UI"/>
          <w:kern w:val="0"/>
          <w:lang w:eastAsia="en-IN"/>
          <w14:ligatures w14:val="none"/>
        </w:rPr>
        <w:t>’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 why your loop never executes.</w:t>
      </w:r>
    </w:p>
    <w:p w14:paraId="4F7220A8" w14:textId="77777777" w:rsidR="00552F0A" w:rsidRPr="00552F0A" w:rsidRDefault="003770E0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55B143C8">
          <v:rect id="_x0000_i1050" style="width:0;height:1.5pt" o:hralign="center" o:hrstd="t" o:hr="t" fillcolor="#a0a0a0" stroked="f"/>
        </w:pict>
      </w:r>
    </w:p>
    <w:p w14:paraId="685BA239" w14:textId="77777777" w:rsidR="00552F0A" w:rsidRPr="00552F0A" w:rsidRDefault="00552F0A" w:rsidP="0084307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36"/>
          <w:lang w:eastAsia="en-IN"/>
          <w14:ligatures w14:val="none"/>
        </w:rPr>
        <w:t>.//</w:t>
      </w: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 solves the hierarchy problem</w:t>
      </w:r>
    </w:p>
    <w:p w14:paraId="09088C23" w14:textId="77777777" w:rsidR="00DE4996" w:rsidRDefault="00DE4996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1E6B52B4" w14:textId="0F714FA1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This:</w:t>
      </w:r>
    </w:p>
    <w:p w14:paraId="16508FBF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root.findall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(".//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reg:GetDFUResponse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ns)</w:t>
      </w:r>
    </w:p>
    <w:p w14:paraId="2134CCB6" w14:textId="77777777" w:rsidR="00565B21" w:rsidRDefault="00565B21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BA74963" w14:textId="3EBE2F99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means:</w:t>
      </w:r>
    </w:p>
    <w:p w14:paraId="4BB71AE1" w14:textId="019E2A94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 at root</w:t>
      </w:r>
    </w:p>
    <w:p w14:paraId="4A8F0141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B2FFA72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 all descendants</w:t>
      </w:r>
    </w:p>
    <w:p w14:paraId="2AA7CD78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282375C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Find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</w:p>
    <w:p w14:paraId="08F355B6" w14:textId="77777777" w:rsidR="00565B21" w:rsidRDefault="00565B21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589271D4" w14:textId="0DB8E344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proofErr w:type="gram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So</w:t>
      </w:r>
      <w:proofErr w:type="gram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it can find:</w:t>
      </w:r>
    </w:p>
    <w:p w14:paraId="0525AEB5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Envelope</w:t>
      </w:r>
    </w:p>
    <w:p w14:paraId="11AC1452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Body</w:t>
      </w:r>
    </w:p>
    <w:p w14:paraId="11945AF8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</w:p>
    <w:p w14:paraId="03729305" w14:textId="77777777" w:rsidR="00552F0A" w:rsidRPr="00552F0A" w:rsidRDefault="003770E0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0C8221DB">
          <v:rect id="_x0000_i1051" style="width:0;height:1.5pt" o:hralign="center" o:hrstd="t" o:hr="t" fillcolor="#a0a0a0" stroked="f"/>
        </w:pict>
      </w:r>
    </w:p>
    <w:p w14:paraId="5D7EDFC3" w14:textId="77777777" w:rsidR="00552F0A" w:rsidRPr="00552F0A" w:rsidRDefault="00552F0A" w:rsidP="0084307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But there's another possible problem</w:t>
      </w:r>
    </w:p>
    <w:p w14:paraId="675B177A" w14:textId="77777777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The response might </w:t>
      </w:r>
      <w:proofErr w:type="gram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actually look</w:t>
      </w:r>
      <w:proofErr w:type="gram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like:</w:t>
      </w:r>
    </w:p>
    <w:p w14:paraId="68FC653B" w14:textId="77777777" w:rsidR="007451E8" w:rsidRDefault="007451E8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A082C8" w14:textId="06FB125E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S:Envelope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xmlns:S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="http://schemas.xmlsoap.org/soap/envelope/"&gt;</w:t>
      </w:r>
    </w:p>
    <w:p w14:paraId="24C5F5DE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S:Body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9761CDD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="http://www.infor.com/businessinterface/RegionWiseDFU"&gt;</w:t>
      </w:r>
    </w:p>
    <w:p w14:paraId="233E349C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...</w:t>
      </w:r>
    </w:p>
    <w:p w14:paraId="247514D9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AAD89F2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S:Body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E91DCD6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S:Envelope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866C84D" w14:textId="77777777" w:rsidR="00D43387" w:rsidRDefault="00D43387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CD1C201" w14:textId="05FAFA73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In this case, your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reg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namespace is still fine because:</w:t>
      </w:r>
    </w:p>
    <w:p w14:paraId="060C660D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="http://www.infor.com/businessinterface/RegionWiseDFU"</w:t>
      </w:r>
    </w:p>
    <w:p w14:paraId="3D8927A2" w14:textId="77777777" w:rsidR="00D43387" w:rsidRDefault="00D43387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24B3B15A" w14:textId="6A1EE020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means </w:t>
      </w:r>
      <w:proofErr w:type="spellStart"/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belongs to that namespace.</w:t>
      </w:r>
    </w:p>
    <w:p w14:paraId="1CA79F1E" w14:textId="77777777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But it could also be:</w:t>
      </w:r>
    </w:p>
    <w:p w14:paraId="658FF812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3A85074" w14:textId="77777777" w:rsidR="00D43387" w:rsidRDefault="00D43387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5F2CB0E4" w14:textId="51C23CEE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with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no namespace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508AF950" w14:textId="77777777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Then this won't work:</w:t>
      </w:r>
    </w:p>
    <w:p w14:paraId="7E8B4DC5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".//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reg:GetDFUResponse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39D3F162" w14:textId="77777777" w:rsidR="001D4F2D" w:rsidRDefault="001D4F2D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41338B5B" w14:textId="30835801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proofErr w:type="gram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Instead</w:t>
      </w:r>
      <w:proofErr w:type="gram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you'd need:</w:t>
      </w:r>
    </w:p>
    <w:p w14:paraId="71760795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".//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3B452DA7" w14:textId="77777777" w:rsidR="001D4F2D" w:rsidRDefault="001D4F2D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580DE40D" w14:textId="12E02056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This is why the following debugging code is extremely useful:</w:t>
      </w:r>
    </w:p>
    <w:p w14:paraId="27F2A98E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element in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root.iter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():</w:t>
      </w:r>
    </w:p>
    <w:p w14:paraId="235F7678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element.tag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05090D1" w14:textId="77777777" w:rsidR="00552F0A" w:rsidRPr="00552F0A" w:rsidRDefault="003770E0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77598BFF">
          <v:rect id="_x0000_i1052" style="width:0;height:1.5pt" o:hralign="center" o:hrstd="t" o:hr="t" fillcolor="#a0a0a0" stroked="f"/>
        </w:pict>
      </w:r>
    </w:p>
    <w:p w14:paraId="4DD076BE" w14:textId="77777777" w:rsidR="00552F0A" w:rsidRPr="00552F0A" w:rsidRDefault="00552F0A" w:rsidP="005812D3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An even easier way to find the element</w:t>
      </w:r>
    </w:p>
    <w:p w14:paraId="5168488A" w14:textId="77777777" w:rsidR="00552F0A" w:rsidRDefault="00552F0A" w:rsidP="005812D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For debugging, you can temporarily ignore namespaces altogether:</w:t>
      </w:r>
    </w:p>
    <w:p w14:paraId="64CCD09B" w14:textId="77777777" w:rsidR="005812D3" w:rsidRPr="00552F0A" w:rsidRDefault="005812D3" w:rsidP="005812D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8B3B717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element in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root.iter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():</w:t>
      </w:r>
    </w:p>
    <w:p w14:paraId="1183C8D9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BCD7FF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element.tag.endswith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"):</w:t>
      </w:r>
    </w:p>
    <w:p w14:paraId="72B6F6B9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241409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</w:t>
      </w:r>
    </w:p>
    <w:p w14:paraId="33218EC9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ET.tostring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296F960E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element,</w:t>
      </w:r>
    </w:p>
    <w:p w14:paraId="38DC532E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encoding="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unicode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776FD91C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)</w:t>
      </w:r>
    </w:p>
    <w:p w14:paraId="18E8F95E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27C3A874" w14:textId="77777777" w:rsidR="005812D3" w:rsidRDefault="005812D3" w:rsidP="005812D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3CB337BB" w14:textId="33E30856" w:rsidR="00552F0A" w:rsidRPr="00606BD6" w:rsidRDefault="00552F0A" w:rsidP="005812D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This works whether the XML contains:</w:t>
      </w:r>
    </w:p>
    <w:p w14:paraId="5CF8124D" w14:textId="77777777" w:rsidR="005812D3" w:rsidRPr="00552F0A" w:rsidRDefault="005812D3" w:rsidP="005812D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426DDDB2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</w:p>
    <w:p w14:paraId="0BDECA90" w14:textId="77777777" w:rsidR="00552F0A" w:rsidRPr="00552F0A" w:rsidRDefault="00552F0A" w:rsidP="00552F0A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or:</w:t>
      </w:r>
    </w:p>
    <w:p w14:paraId="7D0DA211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{http://www.infor.com/businessinterface/RegionWiseDFU}GetDFUResponse</w:t>
      </w:r>
    </w:p>
    <w:p w14:paraId="0F0F6961" w14:textId="77777777" w:rsidR="00552F0A" w:rsidRPr="00552F0A" w:rsidRDefault="00552F0A" w:rsidP="00552F0A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or:</w:t>
      </w:r>
    </w:p>
    <w:p w14:paraId="5D4A63D0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{some-other-namespace}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</w:p>
    <w:p w14:paraId="09E3F789" w14:textId="77777777" w:rsidR="00552F0A" w:rsidRPr="00552F0A" w:rsidRDefault="00552F0A" w:rsidP="00552F0A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because all of them end with:</w:t>
      </w:r>
    </w:p>
    <w:p w14:paraId="099BF580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</w:p>
    <w:p w14:paraId="3F25E1DA" w14:textId="77777777" w:rsidR="00552F0A" w:rsidRPr="00552F0A" w:rsidRDefault="003770E0" w:rsidP="00FD493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415CB3BE">
          <v:rect id="_x0000_i1053" style="width:0;height:1.5pt" o:hralign="center" o:hrstd="t" o:hr="t" fillcolor="#a0a0a0" stroked="f"/>
        </w:pict>
      </w:r>
    </w:p>
    <w:p w14:paraId="2B56446F" w14:textId="77777777" w:rsidR="00552F0A" w:rsidRPr="00552F0A" w:rsidRDefault="00552F0A" w:rsidP="00FD4932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I recommend doing this next</w:t>
      </w:r>
    </w:p>
    <w:p w14:paraId="278C20CE" w14:textId="77777777" w:rsidR="00552F0A" w:rsidRPr="00552F0A" w:rsidRDefault="00552F0A" w:rsidP="00FD493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Don't immediately try to extract the table data.</w:t>
      </w:r>
    </w:p>
    <w:p w14:paraId="45D34771" w14:textId="77777777" w:rsidR="00552F0A" w:rsidRPr="00552F0A" w:rsidRDefault="00552F0A" w:rsidP="00FD493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First run:</w:t>
      </w:r>
    </w:p>
    <w:p w14:paraId="55689443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for element in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root.iter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():</w:t>
      </w:r>
    </w:p>
    <w:p w14:paraId="280CC2DB" w14:textId="77777777" w:rsid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element.tag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DE2CB85" w14:textId="77777777" w:rsidR="008152F6" w:rsidRPr="00552F0A" w:rsidRDefault="008152F6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9C1059" w14:textId="77777777" w:rsidR="00552F0A" w:rsidRPr="00552F0A" w:rsidRDefault="00552F0A" w:rsidP="00552F0A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and look at the output.</w:t>
      </w:r>
    </w:p>
    <w:p w14:paraId="5A2BD011" w14:textId="77777777" w:rsidR="00552F0A" w:rsidRPr="00552F0A" w:rsidRDefault="00552F0A" w:rsidP="00552F0A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For example, if you get:</w:t>
      </w:r>
    </w:p>
    <w:p w14:paraId="3C5480F8" w14:textId="77777777" w:rsidR="008152F6" w:rsidRDefault="008152F6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D9FCAF" w14:textId="70A67146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{http://schemas.xmlsoap.org/soap/envelope/}Envelope</w:t>
      </w:r>
    </w:p>
    <w:p w14:paraId="0EBF9D9E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{http://schemas.xmlsoap.org/soap/envelope/}Body</w:t>
      </w:r>
    </w:p>
    <w:p w14:paraId="680E7A48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{http://www.infor.com/businessinterface/RegionWiseDFU}GetDFUResponse</w:t>
      </w:r>
    </w:p>
    <w:p w14:paraId="0E760BBA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{http://www.infor.com/businessinterface/RegionWiseDFU}DataArea</w:t>
      </w:r>
    </w:p>
    <w:p w14:paraId="61ACA3CD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{http://www.infor.com/businessinterface/RegionWiseDFU}RegionWiseDFU</w:t>
      </w:r>
    </w:p>
    <w:p w14:paraId="3714E962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{http://www.infor.com/businessinterface/RegionWiseDFU}Company</w:t>
      </w:r>
    </w:p>
    <w:p w14:paraId="384A1C62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{http://www.infor.com/businessinterface/RegionWiseDFU}Region</w:t>
      </w:r>
    </w:p>
    <w:p w14:paraId="0E2FB5E5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5761C0F2" w14:textId="77777777" w:rsidR="00552F0A" w:rsidRPr="00552F0A" w:rsidRDefault="00552F0A" w:rsidP="00B0723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then we know exactly how to write the extraction.</w:t>
      </w:r>
    </w:p>
    <w:p w14:paraId="5C33EAF0" w14:textId="77777777" w:rsidR="00552F0A" w:rsidRPr="00552F0A" w:rsidRDefault="00552F0A" w:rsidP="00B0723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If you paste the actual 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xml_response</w:t>
      </w:r>
      <w:proofErr w:type="spellEnd"/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 you receive from this API (you can mask any sensitive data), I can give you the exact XPath and Python code to extract the 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RegionWiseDFU</w:t>
      </w:r>
      <w:proofErr w:type="spellEnd"/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 xml:space="preserve"> records into a Pandas </w:t>
      </w:r>
      <w:proofErr w:type="spellStart"/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DataFrame</w:t>
      </w:r>
      <w:proofErr w:type="spellEnd"/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 xml:space="preserve"> and then Excel/CSV.</w:t>
      </w:r>
    </w:p>
    <w:p w14:paraId="4EC8F006" w14:textId="77777777" w:rsidR="00552F0A" w:rsidRPr="00552F0A" w:rsidRDefault="00552F0A" w:rsidP="00B0723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Log in for personalized, step-by-step guidance.</w:t>
      </w:r>
    </w:p>
    <w:p w14:paraId="70FA7954" w14:textId="77777777" w:rsidR="00BB045B" w:rsidRDefault="00BB045B" w:rsidP="00BB045B">
      <w:pPr>
        <w:pBdr>
          <w:bottom w:val="single" w:sz="6" w:space="1" w:color="auto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3EF97C0F" w14:textId="3FB3D4E0" w:rsidR="00552F0A" w:rsidRPr="00552F0A" w:rsidRDefault="00552F0A" w:rsidP="00BB045B">
      <w:pPr>
        <w:shd w:val="clear" w:color="auto" w:fill="FFFF00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You said:</w:t>
      </w:r>
    </w:p>
    <w:p w14:paraId="04191136" w14:textId="77777777" w:rsidR="00552F0A" w:rsidRPr="00552F0A" w:rsidRDefault="00552F0A" w:rsidP="00BB045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========== 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GetDFUResponse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========== Number found: 0</w:t>
      </w:r>
    </w:p>
    <w:p w14:paraId="7FE7A9FC" w14:textId="77777777" w:rsidR="00BB045B" w:rsidRPr="009D0F81" w:rsidRDefault="00BB045B" w:rsidP="00BB045B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70999B46" w14:textId="77777777" w:rsidR="00552F0A" w:rsidRPr="00552F0A" w:rsidRDefault="00552F0A" w:rsidP="009D0F81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That confirms the issue is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not just the 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.//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 path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. 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GetDFUResponse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 is either:</w:t>
      </w:r>
    </w:p>
    <w:p w14:paraId="4FE6CFB4" w14:textId="77777777" w:rsidR="00552F0A" w:rsidRPr="00552F0A" w:rsidRDefault="00552F0A" w:rsidP="009D0F81">
      <w:pPr>
        <w:numPr>
          <w:ilvl w:val="1"/>
          <w:numId w:val="3"/>
        </w:numPr>
        <w:shd w:val="clear" w:color="auto" w:fill="FFFFFF"/>
        <w:tabs>
          <w:tab w:val="clear" w:pos="1440"/>
          <w:tab w:val="num" w:pos="360"/>
        </w:tabs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using a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different namespace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, or</w:t>
      </w:r>
    </w:p>
    <w:p w14:paraId="64BB0F38" w14:textId="77777777" w:rsidR="00552F0A" w:rsidRPr="00552F0A" w:rsidRDefault="00552F0A" w:rsidP="009D0F81">
      <w:pPr>
        <w:numPr>
          <w:ilvl w:val="1"/>
          <w:numId w:val="3"/>
        </w:numPr>
        <w:shd w:val="clear" w:color="auto" w:fill="FFFFFF"/>
        <w:tabs>
          <w:tab w:val="clear" w:pos="1440"/>
          <w:tab w:val="num" w:pos="360"/>
        </w:tabs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has a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different element name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, or</w:t>
      </w:r>
    </w:p>
    <w:p w14:paraId="7743C795" w14:textId="77777777" w:rsidR="00552F0A" w:rsidRPr="00552F0A" w:rsidRDefault="00552F0A" w:rsidP="009D0F81">
      <w:pPr>
        <w:numPr>
          <w:ilvl w:val="1"/>
          <w:numId w:val="3"/>
        </w:numPr>
        <w:shd w:val="clear" w:color="auto" w:fill="FFFFFF"/>
        <w:tabs>
          <w:tab w:val="clear" w:pos="1440"/>
          <w:tab w:val="num" w:pos="360"/>
        </w:tabs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 response is </w:t>
      </w:r>
      <w:proofErr w:type="gram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actually a</w:t>
      </w:r>
      <w:proofErr w:type="gram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SOAP Fault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 rather than a successful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proofErr w:type="spellStart"/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.</w:t>
      </w:r>
    </w:p>
    <w:p w14:paraId="7E4CA313" w14:textId="77777777" w:rsidR="00552F0A" w:rsidRPr="00552F0A" w:rsidRDefault="00552F0A" w:rsidP="009D0F81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 fastest way to determine which one is happening is to inspect the actual XML structure.</w:t>
      </w:r>
    </w:p>
    <w:p w14:paraId="5D190B28" w14:textId="77777777" w:rsidR="00552F0A" w:rsidRPr="00552F0A" w:rsidRDefault="00552F0A" w:rsidP="009D0F81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1. Run this exact diagnostic code</w:t>
      </w:r>
    </w:p>
    <w:p w14:paraId="24CDF618" w14:textId="77777777" w:rsidR="00552F0A" w:rsidRPr="00552F0A" w:rsidRDefault="00552F0A" w:rsidP="009D0F81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Keep your API call as it is, then replace the extraction part with:</w:t>
      </w:r>
    </w:p>
    <w:p w14:paraId="4E38D150" w14:textId="77777777" w:rsidR="007100DA" w:rsidRDefault="007100DA" w:rsidP="009D0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66B42A" w14:textId="60A8FE83" w:rsidR="00552F0A" w:rsidRPr="00552F0A" w:rsidRDefault="00552F0A" w:rsidP="009D0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xml.etree.ElementTree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ET</w:t>
      </w:r>
    </w:p>
    <w:p w14:paraId="5B1A60A2" w14:textId="77777777" w:rsidR="00552F0A" w:rsidRPr="00552F0A" w:rsidRDefault="00552F0A" w:rsidP="009D0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FA1B98" w14:textId="77777777" w:rsidR="00552F0A" w:rsidRPr="00552F0A" w:rsidRDefault="00552F0A" w:rsidP="009D0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root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ET.fromstring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xml_response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F01498C" w14:textId="77777777" w:rsidR="00552F0A" w:rsidRPr="00552F0A" w:rsidRDefault="00552F0A" w:rsidP="009D0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6F4399" w14:textId="77777777" w:rsidR="00552F0A" w:rsidRPr="00552F0A" w:rsidRDefault="00552F0A" w:rsidP="009D0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print("\n========== ALL XML ELEMENTS ==========")</w:t>
      </w:r>
    </w:p>
    <w:p w14:paraId="3A80FFDA" w14:textId="77777777" w:rsidR="00552F0A" w:rsidRPr="00552F0A" w:rsidRDefault="00552F0A" w:rsidP="009D0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E41BAD" w14:textId="77777777" w:rsidR="00552F0A" w:rsidRPr="00552F0A" w:rsidRDefault="00552F0A" w:rsidP="009D0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element in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root.iter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():</w:t>
      </w:r>
    </w:p>
    <w:p w14:paraId="27066848" w14:textId="77777777" w:rsidR="00552F0A" w:rsidRPr="00552F0A" w:rsidRDefault="00552F0A" w:rsidP="009D0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DB60FC" w14:textId="77777777" w:rsidR="00552F0A" w:rsidRPr="00552F0A" w:rsidRDefault="00552F0A" w:rsidP="009D0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</w:p>
    <w:p w14:paraId="6A247152" w14:textId="77777777" w:rsidR="00552F0A" w:rsidRPr="00552F0A" w:rsidRDefault="00552F0A" w:rsidP="009D0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"TAG:",</w:t>
      </w:r>
    </w:p>
    <w:p w14:paraId="131C4576" w14:textId="77777777" w:rsidR="00552F0A" w:rsidRPr="00552F0A" w:rsidRDefault="00552F0A" w:rsidP="009D0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element.tag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3EA17E35" w14:textId="77777777" w:rsidR="00552F0A" w:rsidRPr="00552F0A" w:rsidRDefault="00552F0A" w:rsidP="009D0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"| TEXT:",</w:t>
      </w:r>
    </w:p>
    <w:p w14:paraId="547395E3" w14:textId="77777777" w:rsidR="00552F0A" w:rsidRPr="00552F0A" w:rsidRDefault="00552F0A" w:rsidP="009D0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repr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element.text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</w:t>
      </w:r>
    </w:p>
    <w:p w14:paraId="714A0F1C" w14:textId="77777777" w:rsidR="00552F0A" w:rsidRPr="00552F0A" w:rsidRDefault="00552F0A" w:rsidP="009D0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"| ATTRIBUTES:",</w:t>
      </w:r>
    </w:p>
    <w:p w14:paraId="4132A9B8" w14:textId="77777777" w:rsidR="00552F0A" w:rsidRPr="00552F0A" w:rsidRDefault="00552F0A" w:rsidP="009D0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element.attrib</w:t>
      </w:r>
      <w:proofErr w:type="spellEnd"/>
    </w:p>
    <w:p w14:paraId="4FA5DE1F" w14:textId="77777777" w:rsidR="00552F0A" w:rsidRPr="00552F0A" w:rsidRDefault="00552F0A" w:rsidP="009D0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)</w:t>
      </w:r>
    </w:p>
    <w:p w14:paraId="294722C8" w14:textId="77777777" w:rsidR="00552F0A" w:rsidRPr="00552F0A" w:rsidRDefault="00552F0A" w:rsidP="009D0F81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This will show you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 xml:space="preserve">exactly what </w:t>
      </w:r>
      <w:proofErr w:type="spellStart"/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ElementTree</w:t>
      </w:r>
      <w:proofErr w:type="spellEnd"/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 xml:space="preserve"> thinks the XML contains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290E0C21" w14:textId="77777777" w:rsidR="00552F0A" w:rsidRPr="00552F0A" w:rsidRDefault="00552F0A" w:rsidP="009D0F81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For example, you might get:</w:t>
      </w:r>
    </w:p>
    <w:p w14:paraId="1AF40DAE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TAG: {http://schemas.xmlsoap.org/soap/envelope/}Envelope</w:t>
      </w:r>
    </w:p>
    <w:p w14:paraId="1FBD8ED3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TAG: {http://schemas.xmlsoap.org/soap/envelope/}Body</w:t>
      </w:r>
    </w:p>
    <w:p w14:paraId="461CFA7C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TAG: {http://www.infor.com/businessinterface/RegionWiseDFU}GetDFUResponse</w:t>
      </w:r>
    </w:p>
    <w:p w14:paraId="60C24BF9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TAG: {http://www.infor.com/businessinterface/RegionWiseDFU}DataArea</w:t>
      </w:r>
    </w:p>
    <w:p w14:paraId="18E98300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TAG: {http://www.infor.com/businessinterface/RegionWiseDFU}RegionWiseDFU</w:t>
      </w:r>
    </w:p>
    <w:p w14:paraId="51534DEC" w14:textId="77777777" w:rsidR="00552F0A" w:rsidRPr="00552F0A" w:rsidRDefault="00552F0A" w:rsidP="00CA7EC0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Or you might discover:</w:t>
      </w:r>
    </w:p>
    <w:p w14:paraId="03E1360C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TAG: {http://schemas.xmlsoap.org/soap/envelope/}Envelope</w:t>
      </w:r>
    </w:p>
    <w:p w14:paraId="71E31FA1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TAG: {http://schemas.xmlsoap.org/soap/envelope/}Body</w:t>
      </w:r>
    </w:p>
    <w:p w14:paraId="31416950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TAG: {http://schemas.xmlsoap.org/soap/envelope/}Fault</w:t>
      </w:r>
    </w:p>
    <w:p w14:paraId="3571E56D" w14:textId="77777777" w:rsidR="00552F0A" w:rsidRPr="00552F0A" w:rsidRDefault="00552F0A" w:rsidP="00CA7EC0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That distinction is critical.</w:t>
      </w:r>
    </w:p>
    <w:p w14:paraId="6D7B4563" w14:textId="77777777" w:rsidR="00552F0A" w:rsidRPr="00552F0A" w:rsidRDefault="003770E0" w:rsidP="00CA7EC0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1C684E7A">
          <v:rect id="_x0000_i1054" style="width:0;height:1.5pt" o:hralign="center" o:hrstd="t" o:hr="t" fillcolor="#a0a0a0" stroked="f"/>
        </w:pict>
      </w:r>
    </w:p>
    <w:p w14:paraId="2D21C90C" w14:textId="77777777" w:rsidR="00552F0A" w:rsidRPr="00552F0A" w:rsidRDefault="00552F0A" w:rsidP="002E3E8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2. Also print the HTTP status</w:t>
      </w:r>
    </w:p>
    <w:p w14:paraId="042AA25C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Add:</w:t>
      </w:r>
    </w:p>
    <w:p w14:paraId="72A36475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print("HTTP Status:",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response.status_code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151CFD3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print("Content-Type:",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response.headers.get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("Content-Type"))</w:t>
      </w:r>
    </w:p>
    <w:p w14:paraId="1593536C" w14:textId="77777777" w:rsidR="002E3E88" w:rsidRDefault="002E3E88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3A9E73BF" w14:textId="1CA8DF83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proofErr w:type="gram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So</w:t>
      </w:r>
      <w:proofErr w:type="gram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your beginning becomes:</w:t>
      </w:r>
    </w:p>
    <w:p w14:paraId="6BCB32AA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response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requests.post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6D63859D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1E09BA91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headers=headers,</w:t>
      </w:r>
    </w:p>
    <w:p w14:paraId="7647211E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data=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body.encode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("utf-8"),</w:t>
      </w:r>
    </w:p>
    <w:p w14:paraId="21CE70F0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timeout=60</w:t>
      </w:r>
    </w:p>
    <w:p w14:paraId="07CF768A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D034D52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BA1DAD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print("HTTP Status:",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response.status_code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9115C59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print("Content-Type:",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response.headers.get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("Content-Type"))</w:t>
      </w:r>
    </w:p>
    <w:p w14:paraId="2A10AEC1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0CF5A8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xml_response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response.text</w:t>
      </w:r>
      <w:proofErr w:type="spellEnd"/>
    </w:p>
    <w:p w14:paraId="55391C2D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FAC4A4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xml_response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1567655" w14:textId="77777777" w:rsidR="00552F0A" w:rsidRPr="00552F0A" w:rsidRDefault="003770E0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6897589D">
          <v:rect id="_x0000_i1055" style="width:0;height:1.5pt" o:hralign="center" o:hrstd="t" o:hr="t" fillcolor="#a0a0a0" stroked="f"/>
        </w:pict>
      </w:r>
    </w:p>
    <w:p w14:paraId="7D0681E7" w14:textId="77777777" w:rsidR="00552F0A" w:rsidRPr="00552F0A" w:rsidRDefault="00552F0A" w:rsidP="002E3E8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3. Check whether you're receiving a SOAP Fault</w:t>
      </w:r>
    </w:p>
    <w:p w14:paraId="7DB271C0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Before looking for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proofErr w:type="spellStart"/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 xml:space="preserve">, 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do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:</w:t>
      </w:r>
    </w:p>
    <w:p w14:paraId="632A9A00" w14:textId="77777777" w:rsidR="002E3E88" w:rsidRDefault="002E3E88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C2D640" w14:textId="4FF41DDD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fault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root.find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6AA226B2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".//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soapenv:Fault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69B36582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ns</w:t>
      </w:r>
    </w:p>
    <w:p w14:paraId="224A2D2E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2B40858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B0C826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fault is not None:</w:t>
      </w:r>
    </w:p>
    <w:p w14:paraId="5BFB2BC6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CB4031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print("SOAP FAULT FOUND")</w:t>
      </w:r>
    </w:p>
    <w:p w14:paraId="096A7BE9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204088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child in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fault.iter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():</w:t>
      </w:r>
    </w:p>
    <w:p w14:paraId="515885A9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</w:t>
      </w:r>
    </w:p>
    <w:p w14:paraId="4C0C7F95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child.tag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16875325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"=",</w:t>
      </w:r>
    </w:p>
    <w:p w14:paraId="608D6803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repr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child.text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BDC366C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3DEEC0AB" w14:textId="77777777" w:rsidR="007E12BE" w:rsidRDefault="007E12BE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3A20A653" w14:textId="39639F9B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If the response is:</w:t>
      </w:r>
    </w:p>
    <w:p w14:paraId="54087083" w14:textId="77777777" w:rsidR="007E12BE" w:rsidRDefault="007E12BE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9996DF" w14:textId="0B62454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S:Envelope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C3D9EE2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S:Body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30534F1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S:Fault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9CCF085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faultcode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S:Client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faultcode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633F89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faultstring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&gt;...&lt;/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faultstring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2D5276E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S:Fault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65667A0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S:Body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BD23599" w14:textId="77777777" w:rsid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S:Envelope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C25DC07" w14:textId="77777777" w:rsidR="007E12BE" w:rsidRPr="00552F0A" w:rsidRDefault="007E12BE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5F2292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then there is no </w:t>
      </w:r>
      <w:proofErr w:type="spellStart"/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to find.</w:t>
      </w:r>
    </w:p>
    <w:p w14:paraId="3EBE1BC6" w14:textId="77777777" w:rsidR="00552F0A" w:rsidRPr="00552F0A" w:rsidRDefault="003770E0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112F6504">
          <v:rect id="_x0000_i1056" style="width:0;height:1.5pt" o:hralign="center" o:hrstd="t" o:hr="t" fillcolor="#a0a0a0" stroked="f"/>
        </w:pict>
      </w:r>
    </w:p>
    <w:p w14:paraId="1E3C4184" w14:textId="77777777" w:rsidR="00552F0A" w:rsidRPr="00552F0A" w:rsidRDefault="00552F0A" w:rsidP="002E3E8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4. Use a namespace-independent search</w:t>
      </w:r>
    </w:p>
    <w:p w14:paraId="08AA1C7B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For debugging, try this:</w:t>
      </w:r>
    </w:p>
    <w:p w14:paraId="1961BC9F" w14:textId="77777777" w:rsidR="007E12BE" w:rsidRDefault="007E12BE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133EA7" w14:textId="2376A341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element in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root.iter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():</w:t>
      </w:r>
    </w:p>
    <w:p w14:paraId="5A574756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5890B3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element.tag.endswith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"):</w:t>
      </w:r>
    </w:p>
    <w:p w14:paraId="1DB3FBE5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D34401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print("FOUND!")</w:t>
      </w:r>
    </w:p>
    <w:p w14:paraId="6FE49C99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</w:t>
      </w:r>
    </w:p>
    <w:p w14:paraId="3058894D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ET.tostring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4F982238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element,</w:t>
      </w:r>
    </w:p>
    <w:p w14:paraId="1A65909E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encoding="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unicode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4569C1CF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)</w:t>
      </w:r>
    </w:p>
    <w:p w14:paraId="053CF5D3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0EAF480B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If this still prints nothing:</w:t>
      </w:r>
    </w:p>
    <w:p w14:paraId="756B7DCC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FOUND!</w:t>
      </w:r>
    </w:p>
    <w:p w14:paraId="37C5F6F7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then the response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doesn't contain an element named </w:t>
      </w:r>
      <w:proofErr w:type="spellStart"/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.</w:t>
      </w:r>
    </w:p>
    <w:p w14:paraId="40A0454F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That means changing the namespace dictionary won't solve the problem.</w:t>
      </w:r>
    </w:p>
    <w:p w14:paraId="5F8FD0E6" w14:textId="77777777" w:rsidR="00552F0A" w:rsidRPr="00552F0A" w:rsidRDefault="003770E0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62430618">
          <v:rect id="_x0000_i1057" style="width:0;height:1.5pt" o:hralign="center" o:hrstd="t" o:hr="t" fillcolor="#a0a0a0" stroked="f"/>
        </w:pict>
      </w:r>
    </w:p>
    <w:p w14:paraId="2B4DE24B" w14:textId="77777777" w:rsidR="00552F0A" w:rsidRPr="00552F0A" w:rsidRDefault="00552F0A" w:rsidP="002E3E8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5. There is something particularly important in your case</w:t>
      </w:r>
    </w:p>
    <w:p w14:paraId="65EF2FCF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Earlier, the response you showed was:</w:t>
      </w:r>
    </w:p>
    <w:p w14:paraId="01B9D294" w14:textId="77777777" w:rsidR="00876FDA" w:rsidRDefault="00876FD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0A0CDD" w14:textId="502DA25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&lt;?xml version="1.0" ?&gt;</w:t>
      </w:r>
    </w:p>
    <w:p w14:paraId="309C4D02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S:Envelope</w:t>
      </w:r>
      <w:proofErr w:type="spellEnd"/>
    </w:p>
    <w:p w14:paraId="77430D94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xmlns:S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="http://schemas.xmlsoap.org/soap/envelope/"&gt;</w:t>
      </w:r>
    </w:p>
    <w:p w14:paraId="626CEE62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021D1E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S:Body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423B082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37564C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S:Fault</w:t>
      </w:r>
      <w:proofErr w:type="spellEnd"/>
    </w:p>
    <w:p w14:paraId="7DF69119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xmlns:ns4="http://www.w3.org/2003/05/soap-envelope"&gt;</w:t>
      </w:r>
    </w:p>
    <w:p w14:paraId="77297712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C9EBA6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faultcode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S:Client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faultcode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961E764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F6C7F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faultstring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562F486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Couldn't create SOAP message due to exception:</w:t>
      </w:r>
    </w:p>
    <w:p w14:paraId="004B9AC4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XML reader error:</w:t>
      </w:r>
    </w:p>
    <w:p w14:paraId="6F7CFBC3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javax.xml.stream.XMLStreamException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28D34847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ParseError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at [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row,col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]:[1,1]</w:t>
      </w:r>
    </w:p>
    <w:p w14:paraId="4C8884F6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Message: Content is not allowed in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prolog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</w:p>
    <w:p w14:paraId="2C61C1E9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faultstring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D58DABE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CC6F5C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S:Fault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1D8E914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7250C5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S:Body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19191BA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S:Envelope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C108D20" w14:textId="77777777" w:rsidR="00876FDA" w:rsidRDefault="00876FD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3890563A" w14:textId="19D56F03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If you're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still receiving this response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, then there is no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proofErr w:type="spellStart"/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.</w:t>
      </w:r>
    </w:p>
    <w:p w14:paraId="1448B7C1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Your actual structure is:</w:t>
      </w:r>
    </w:p>
    <w:p w14:paraId="5D261A8D" w14:textId="77777777" w:rsidR="00876FDA" w:rsidRDefault="00876FD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BE21EF" w14:textId="50D02B9E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Envelope</w:t>
      </w:r>
    </w:p>
    <w:p w14:paraId="4D2897DA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Body</w:t>
      </w:r>
    </w:p>
    <w:p w14:paraId="295671B8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Fault</w:t>
      </w:r>
    </w:p>
    <w:p w14:paraId="74556C6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├──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faultcode</w:t>
      </w:r>
      <w:proofErr w:type="spellEnd"/>
    </w:p>
    <w:p w14:paraId="0C2D3724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faultstring</w:t>
      </w:r>
      <w:proofErr w:type="spellEnd"/>
    </w:p>
    <w:p w14:paraId="3DA913B4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not:</w:t>
      </w:r>
    </w:p>
    <w:p w14:paraId="1A65C000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Envelope</w:t>
      </w:r>
    </w:p>
    <w:p w14:paraId="4C839126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Body</w:t>
      </w:r>
    </w:p>
    <w:p w14:paraId="6E642DC7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</w:p>
    <w:p w14:paraId="47C01661" w14:textId="77777777" w:rsidR="00F46B77" w:rsidRDefault="00F46B77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143D165E" w14:textId="10D7F434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proofErr w:type="gram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So</w:t>
      </w:r>
      <w:proofErr w:type="gram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this:</w:t>
      </w:r>
    </w:p>
    <w:p w14:paraId="068FDD5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root.findall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(".//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reg:GetDFUResponse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ns)</w:t>
      </w:r>
    </w:p>
    <w:p w14:paraId="582BB14B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correctly returns:</w:t>
      </w:r>
    </w:p>
    <w:p w14:paraId="1F3D5DC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[]</w:t>
      </w:r>
    </w:p>
    <w:p w14:paraId="1043FC88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because </w:t>
      </w:r>
      <w:proofErr w:type="spellStart"/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doesn't exist in the response.</w:t>
      </w:r>
    </w:p>
    <w:p w14:paraId="1B3BA156" w14:textId="77777777" w:rsidR="00552F0A" w:rsidRPr="00552F0A" w:rsidRDefault="003770E0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404DB709">
          <v:rect id="_x0000_i1058" style="width:0;height:1.5pt" o:hralign="center" o:hrstd="t" o:hr="t" fillcolor="#a0a0a0" stroked="f"/>
        </w:pict>
      </w:r>
    </w:p>
    <w:p w14:paraId="59A90EFF" w14:textId="77777777" w:rsidR="00552F0A" w:rsidRPr="00552F0A" w:rsidRDefault="00552F0A" w:rsidP="002E3E8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6. First fix the SOAP request</w:t>
      </w:r>
    </w:p>
    <w:p w14:paraId="45B133AA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Your corrected request should be:</w:t>
      </w:r>
    </w:p>
    <w:p w14:paraId="132EC02D" w14:textId="77777777" w:rsidR="00F46B77" w:rsidRDefault="00F46B77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17D13B" w14:textId="2F275684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requests</w:t>
      </w:r>
    </w:p>
    <w:p w14:paraId="3EC2A16C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B76FA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"https://edex.elgi.com:8443/c4ws/services/RegionWiseDFU/ElgiNewTest"</w:t>
      </w:r>
    </w:p>
    <w:p w14:paraId="5743DF3E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D82B7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headers = {</w:t>
      </w:r>
    </w:p>
    <w:p w14:paraId="3D090558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"Content-Type": "text/xml; charset=utf-8",</w:t>
      </w:r>
    </w:p>
    <w:p w14:paraId="1E1EDDE2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"Accept": "text/xml"</w:t>
      </w:r>
    </w:p>
    <w:p w14:paraId="2132E392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85121E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8F11F6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 = """&lt;?xml version="1.0" encoding="UTF-8"?&gt;</w:t>
      </w:r>
    </w:p>
    <w:p w14:paraId="5AB0B8D2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soapenv:Envelope</w:t>
      </w:r>
      <w:proofErr w:type="spellEnd"/>
    </w:p>
    <w:p w14:paraId="48AF41CE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xmlns:soapenv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="http://schemas.xmlsoap.org/soap/envelope/"</w:t>
      </w:r>
    </w:p>
    <w:p w14:paraId="067C5CCC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xmlns:reg="http://www.infor.com/businessinterface/RegionWiseDFU"&gt;</w:t>
      </w:r>
    </w:p>
    <w:p w14:paraId="6C00B33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E8D651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soapenv:Body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C72D33F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1EC811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reg:Create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3EE0626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6EAEB4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CreateRequest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A31137F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C5BC63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DataArea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7D90638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D06D89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606D66C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RequestType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&gt;GET&lt;/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RequestType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F5CA2CE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&lt;Company&gt;400&lt;/Company&gt;</w:t>
      </w:r>
    </w:p>
    <w:p w14:paraId="4FDEB42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DB2AEDD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EB1493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DataArea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7811F65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9E5748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CreateRequest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8874D15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A4F5FE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reg:Create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87E0989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4094B4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soapenv:Body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6957F40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3FAD7D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soapenv:Envelope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5EF7C57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""".strip()</w:t>
      </w:r>
    </w:p>
    <w:p w14:paraId="4F81C69C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AD2092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C748F8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response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requests.post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14473A52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0B9528A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headers=headers,</w:t>
      </w:r>
    </w:p>
    <w:p w14:paraId="7445E988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data=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body.encode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("utf-8"),</w:t>
      </w:r>
    </w:p>
    <w:p w14:paraId="391CF633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timeout=60</w:t>
      </w:r>
    </w:p>
    <w:p w14:paraId="271DDCA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FA7534E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33A03F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print("HTTP Status:",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response.status_code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4973A40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print("Content-Type:",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response.headers.get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("Content-Type"))</w:t>
      </w:r>
    </w:p>
    <w:p w14:paraId="38A266E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530BA7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print("\n========== RESPONSE ==========")</w:t>
      </w:r>
    </w:p>
    <w:p w14:paraId="11F2EE0C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response.text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83D9467" w14:textId="77777777" w:rsidR="00F46B77" w:rsidRDefault="00F46B77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2FA2F6CF" w14:textId="038F36FF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 important parts are:</w:t>
      </w:r>
    </w:p>
    <w:p w14:paraId="19E342BC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 = """&lt;?xml version="1.0" encoding="UTF-8"?&gt;</w:t>
      </w:r>
    </w:p>
    <w:p w14:paraId="3E83F07A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and:</w:t>
      </w:r>
    </w:p>
    <w:p w14:paraId="66AD4B6A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data=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body.encode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("utf-8")</w:t>
      </w:r>
    </w:p>
    <w:p w14:paraId="21330C35" w14:textId="77777777" w:rsidR="00552F0A" w:rsidRPr="00552F0A" w:rsidRDefault="003770E0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0073B8D4">
          <v:rect id="_x0000_i1059" style="width:0;height:1.5pt" o:hralign="center" o:hrstd="t" o:hr="t" fillcolor="#a0a0a0" stroked="f"/>
        </w:pict>
      </w:r>
    </w:p>
    <w:p w14:paraId="3E6819E8" w14:textId="77777777" w:rsidR="00552F0A" w:rsidRPr="00552F0A" w:rsidRDefault="00552F0A" w:rsidP="002E3E8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7. Then parse the response</w:t>
      </w:r>
    </w:p>
    <w:p w14:paraId="3AB6AC27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Once the API returns a successful response:</w:t>
      </w:r>
    </w:p>
    <w:p w14:paraId="1AF2136A" w14:textId="77777777" w:rsidR="000877D5" w:rsidRDefault="000877D5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F729F7" w14:textId="73262F50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xml.etree.ElementTree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ET</w:t>
      </w:r>
    </w:p>
    <w:p w14:paraId="01119B63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82D05A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root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ET.fromstring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response.content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231C58B" w14:textId="77777777" w:rsidR="000877D5" w:rsidRDefault="000877D5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047FC6B2" w14:textId="53DF8D04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I </w:t>
      </w:r>
      <w:proofErr w:type="gram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actually recommend</w:t>
      </w:r>
      <w:proofErr w:type="gram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:</w:t>
      </w:r>
    </w:p>
    <w:p w14:paraId="28AE97EA" w14:textId="77777777" w:rsidR="000877D5" w:rsidRDefault="000877D5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F649E8" w14:textId="0A743F5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ET.fromstring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response.content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7CFA848" w14:textId="77777777" w:rsidR="000877D5" w:rsidRDefault="000877D5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677E240E" w14:textId="4D06C566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instead of:</w:t>
      </w:r>
    </w:p>
    <w:p w14:paraId="6D3A1C51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ET.fromstring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response.text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BF1BF9F" w14:textId="77777777" w:rsidR="000877D5" w:rsidRDefault="000877D5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695D2EE2" w14:textId="14779DE9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because you're letting the XML parser handle the bytes and encoding declaration.</w:t>
      </w:r>
    </w:p>
    <w:p w14:paraId="36DC7DD4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Then:</w:t>
      </w:r>
    </w:p>
    <w:p w14:paraId="0604E977" w14:textId="77777777" w:rsidR="000877D5" w:rsidRDefault="000877D5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D3ECCE" w14:textId="145117A6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 = {</w:t>
      </w:r>
    </w:p>
    <w:p w14:paraId="34307CE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"http://schemas.xmlsoap.org/soap/envelope/",</w:t>
      </w:r>
    </w:p>
    <w:p w14:paraId="4335144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"reg": "http://www.infor.com/businessinterface/RegionWiseDFU"</w:t>
      </w:r>
    </w:p>
    <w:p w14:paraId="665861AD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7A82148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11B587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regions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root.findall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1A6DC4E0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".//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reg:GetDFUResponse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00268E22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ns</w:t>
      </w:r>
    </w:p>
    <w:p w14:paraId="62277023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E05DAFD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AEEFD4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print("Number found:",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(regions))</w:t>
      </w:r>
    </w:p>
    <w:p w14:paraId="0F3382A4" w14:textId="77777777" w:rsidR="00552F0A" w:rsidRPr="00552F0A" w:rsidRDefault="003770E0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lastRenderedPageBreak/>
        <w:pict w14:anchorId="72864759">
          <v:rect id="_x0000_i1060" style="width:0;height:1.5pt" o:hralign="center" o:hrstd="t" o:hr="t" fillcolor="#a0a0a0" stroked="f"/>
        </w:pict>
      </w:r>
    </w:p>
    <w:p w14:paraId="46279343" w14:textId="77777777" w:rsidR="00552F0A" w:rsidRPr="00552F0A" w:rsidRDefault="00552F0A" w:rsidP="002E3E8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8. But don't assume </w:t>
      </w:r>
      <w:proofErr w:type="spellStart"/>
      <w:r w:rsidRPr="00552F0A">
        <w:rPr>
          <w:rFonts w:ascii="Segoe UI" w:eastAsia="Times New Roman" w:hAnsi="Segoe UI" w:cs="Segoe UI"/>
          <w:kern w:val="36"/>
          <w:sz w:val="20"/>
          <w:szCs w:val="20"/>
          <w:lang w:eastAsia="en-IN"/>
          <w14:ligatures w14:val="none"/>
        </w:rPr>
        <w:t>GetDFUResponse</w:t>
      </w:r>
      <w:proofErr w:type="spellEnd"/>
      <w:r w:rsidRPr="00552F0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is the response element</w:t>
      </w:r>
    </w:p>
    <w:p w14:paraId="77494854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This is another important point.</w:t>
      </w:r>
    </w:p>
    <w:p w14:paraId="5168BA4C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Your operation is:</w:t>
      </w:r>
    </w:p>
    <w:p w14:paraId="39BFD226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reg:Create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DAE51AB" w14:textId="77777777" w:rsidR="000877D5" w:rsidRDefault="000877D5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0EEDBBCC" w14:textId="057D2984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proofErr w:type="gram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So</w:t>
      </w:r>
      <w:proofErr w:type="gram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the service may return something like:</w:t>
      </w:r>
    </w:p>
    <w:p w14:paraId="514A393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7826826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rather than:</w:t>
      </w:r>
    </w:p>
    <w:p w14:paraId="50E239DE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1D2DF1B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Or perhaps:</w:t>
      </w:r>
    </w:p>
    <w:p w14:paraId="61C5C009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A650011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or:</w:t>
      </w:r>
    </w:p>
    <w:p w14:paraId="0FC09479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86C53F0" w14:textId="77777777" w:rsidR="00F72B51" w:rsidRDefault="00F72B51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6A0CA904" w14:textId="758F603F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 exact name depends on the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WSDL/service contract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02BCEE1A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Therefore, the correct approach is:</w:t>
      </w:r>
    </w:p>
    <w:p w14:paraId="25070149" w14:textId="77777777" w:rsidR="00552F0A" w:rsidRPr="00552F0A" w:rsidRDefault="00552F0A" w:rsidP="002E3E8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First</w:t>
      </w:r>
    </w:p>
    <w:p w14:paraId="18C91CF3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Print:</w:t>
      </w:r>
    </w:p>
    <w:p w14:paraId="76684F12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element in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root.iter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():</w:t>
      </w:r>
    </w:p>
    <w:p w14:paraId="1AAE599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element.tag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DB050B9" w14:textId="77777777" w:rsidR="00552F0A" w:rsidRPr="00552F0A" w:rsidRDefault="00552F0A" w:rsidP="002E3E8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Then</w:t>
      </w:r>
    </w:p>
    <w:p w14:paraId="601592A3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Identify the actual response element.</w:t>
      </w:r>
    </w:p>
    <w:p w14:paraId="36A7515B" w14:textId="77777777" w:rsidR="00552F0A" w:rsidRPr="00552F0A" w:rsidRDefault="00552F0A" w:rsidP="002E3E8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Then</w:t>
      </w:r>
    </w:p>
    <w:p w14:paraId="4BE8D73D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Write the XPath for that actual element.</w:t>
      </w:r>
    </w:p>
    <w:p w14:paraId="3E962E6E" w14:textId="77777777" w:rsidR="00552F0A" w:rsidRPr="00552F0A" w:rsidRDefault="003770E0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246C133A">
          <v:rect id="_x0000_i1061" style="width:0;height:1.5pt" o:hralign="center" o:hrstd="t" o:hr="t" fillcolor="#a0a0a0" stroked="f"/>
        </w:pict>
      </w:r>
    </w:p>
    <w:p w14:paraId="228001B0" w14:textId="77777777" w:rsidR="00552F0A" w:rsidRPr="00552F0A" w:rsidRDefault="00552F0A" w:rsidP="002E3E8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9. A very useful generic XML debugger</w:t>
      </w:r>
    </w:p>
    <w:p w14:paraId="23CD7A9B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Use this while developing:</w:t>
      </w:r>
    </w:p>
    <w:p w14:paraId="4C5DCAA6" w14:textId="77777777" w:rsidR="00F72B51" w:rsidRDefault="00F72B51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E55298" w14:textId="0EDCEC31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print_xml_tree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(element, level=0):</w:t>
      </w:r>
    </w:p>
    <w:p w14:paraId="249E533C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EBD93F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indent = "  " * level</w:t>
      </w:r>
    </w:p>
    <w:p w14:paraId="3AFA256C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7A6A6A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tag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element.tag</w:t>
      </w:r>
      <w:proofErr w:type="spellEnd"/>
    </w:p>
    <w:p w14:paraId="5851379A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CEF9A5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"}" in tag:</w:t>
      </w:r>
    </w:p>
    <w:p w14:paraId="254BFB98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namespace,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tag_name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tag[1:].split("}", 1)</w:t>
      </w:r>
    </w:p>
    <w:p w14:paraId="6EFFC916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else:</w:t>
      </w:r>
    </w:p>
    <w:p w14:paraId="65D24D25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namespace = ""</w:t>
      </w:r>
    </w:p>
    <w:p w14:paraId="4FE683E5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tag_name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tag</w:t>
      </w:r>
    </w:p>
    <w:p w14:paraId="595EC0E8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1B6085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</w:p>
    <w:p w14:paraId="6C5298C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f"{indent}{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tag_name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}"</w:t>
      </w:r>
    </w:p>
    <w:p w14:paraId="37BC92B7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f" | namespace={namespace}"</w:t>
      </w:r>
    </w:p>
    <w:p w14:paraId="585550C5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f" | text={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repr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element.text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)}"</w:t>
      </w:r>
    </w:p>
    <w:p w14:paraId="5C086AAF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f" | attributes={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element.attrib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}"</w:t>
      </w:r>
    </w:p>
    <w:p w14:paraId="49F1A29A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55F7BE6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50EBDC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child in element:</w:t>
      </w:r>
    </w:p>
    <w:p w14:paraId="67751A5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print_xml_tree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(child, level + 1)</w:t>
      </w:r>
    </w:p>
    <w:p w14:paraId="1281012F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Then:</w:t>
      </w:r>
    </w:p>
    <w:p w14:paraId="7A171FA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root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ET.fromstring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response.content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426DAC8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A407A4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print_xml_tree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(root)</w:t>
      </w:r>
    </w:p>
    <w:p w14:paraId="0C4E6310" w14:textId="77777777" w:rsidR="00BA1A32" w:rsidRDefault="00BA1A32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4CC60860" w14:textId="13284E3E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 might get:</w:t>
      </w:r>
    </w:p>
    <w:p w14:paraId="14A1A4E6" w14:textId="77777777" w:rsidR="00BA1A32" w:rsidRDefault="00BA1A32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3C36FF" w14:textId="363B1BAE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Envelope | namespace=http://schemas.xmlsoap.org/soap/envelope/ | text=None</w:t>
      </w:r>
    </w:p>
    <w:p w14:paraId="7516B298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Body | namespace=http://schemas.xmlsoap.org/soap/envelope/ | text=None</w:t>
      </w:r>
    </w:p>
    <w:p w14:paraId="02CE68E2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namespace=http://www.infor.com/businessinterface/RegionWiseDFU | text=None</w:t>
      </w:r>
    </w:p>
    <w:p w14:paraId="439A5CB9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DataArea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namespace=http://www.infor.com/businessinterface/RegionWiseDFU | text=None</w:t>
      </w:r>
    </w:p>
    <w:p w14:paraId="13E40F03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namespace=http://www.infor.com/businessinterface/RegionWiseDFU | text=None</w:t>
      </w:r>
    </w:p>
    <w:p w14:paraId="2F209C7D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Company | namespace=http://www.infor.com/businessinterface/RegionWiseDFU | text='400'</w:t>
      </w:r>
    </w:p>
    <w:p w14:paraId="11203C4F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Region | namespace=http://www.infor.com/businessinterface/RegionWiseDFU | text='South'</w:t>
      </w:r>
    </w:p>
    <w:p w14:paraId="7C83C8DD" w14:textId="77777777" w:rsidR="009E7525" w:rsidRDefault="009E7525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1CB64E76" w14:textId="6DDE1976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Then we know exactly what to extract.</w:t>
      </w:r>
    </w:p>
    <w:p w14:paraId="18ECBB58" w14:textId="77777777" w:rsidR="00552F0A" w:rsidRPr="00552F0A" w:rsidRDefault="003770E0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612A5AAE">
          <v:rect id="_x0000_i1062" style="width:0;height:1.5pt" o:hralign="center" o:hrstd="t" o:hr="t" fillcolor="#a0a0a0" stroked="f"/>
        </w:pict>
      </w:r>
    </w:p>
    <w:p w14:paraId="4CDBD478" w14:textId="77777777" w:rsidR="00552F0A" w:rsidRPr="00552F0A" w:rsidRDefault="00552F0A" w:rsidP="002E3E88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2"/>
          <w:szCs w:val="32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0"/>
          <w:sz w:val="32"/>
          <w:szCs w:val="32"/>
          <w:lang w:eastAsia="en-IN"/>
          <w14:ligatures w14:val="none"/>
        </w:rPr>
        <w:t>What I need from you</w:t>
      </w:r>
    </w:p>
    <w:p w14:paraId="2872CD99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Run:</w:t>
      </w:r>
    </w:p>
    <w:p w14:paraId="161621F5" w14:textId="77777777" w:rsidR="009E7525" w:rsidRDefault="009E7525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461D6E" w14:textId="66BDB002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element in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root.iter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():</w:t>
      </w:r>
    </w:p>
    <w:p w14:paraId="37E3DD4D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element.tag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0D3311B" w14:textId="77777777" w:rsidR="009E7525" w:rsidRDefault="009E7525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3BADB2BB" w14:textId="6A2176B0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and paste the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output here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11AE8F05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That will immediately tell us whether the problem is:</w:t>
      </w:r>
    </w:p>
    <w:p w14:paraId="70B1798C" w14:textId="77777777" w:rsidR="00552F0A" w:rsidRPr="00552F0A" w:rsidRDefault="00552F0A" w:rsidP="002E3E88">
      <w:pPr>
        <w:numPr>
          <w:ilvl w:val="1"/>
          <w:numId w:val="4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SOAP Fault</w:t>
      </w:r>
    </w:p>
    <w:p w14:paraId="6390DBAE" w14:textId="77777777" w:rsidR="00552F0A" w:rsidRPr="00552F0A" w:rsidRDefault="00552F0A" w:rsidP="002E3E88">
      <w:pPr>
        <w:numPr>
          <w:ilvl w:val="1"/>
          <w:numId w:val="4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wrong response element</w:t>
      </w:r>
    </w:p>
    <w:p w14:paraId="47488ABC" w14:textId="77777777" w:rsidR="00552F0A" w:rsidRPr="00552F0A" w:rsidRDefault="00552F0A" w:rsidP="002E3E88">
      <w:pPr>
        <w:numPr>
          <w:ilvl w:val="1"/>
          <w:numId w:val="4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wrong namespace</w:t>
      </w:r>
    </w:p>
    <w:p w14:paraId="44FF370C" w14:textId="77777777" w:rsidR="00552F0A" w:rsidRPr="00552F0A" w:rsidRDefault="00552F0A" w:rsidP="002E3E88">
      <w:pPr>
        <w:numPr>
          <w:ilvl w:val="1"/>
          <w:numId w:val="4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wrong XPath</w:t>
      </w:r>
    </w:p>
    <w:p w14:paraId="0DEF9EA7" w14:textId="77777777" w:rsidR="00552F0A" w:rsidRPr="00552F0A" w:rsidRDefault="00552F0A" w:rsidP="002E3E88">
      <w:pPr>
        <w:numPr>
          <w:ilvl w:val="1"/>
          <w:numId w:val="4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or an API response structure different from what we're assuming.</w:t>
      </w:r>
    </w:p>
    <w:p w14:paraId="3CA63799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Once we see that output, we can write the exact code to go from:</w:t>
      </w:r>
    </w:p>
    <w:p w14:paraId="4FAFB4A2" w14:textId="77777777" w:rsid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 xml:space="preserve">Infor SOAP API → XML → </w:t>
      </w:r>
      <w:proofErr w:type="spellStart"/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RegionWiseDFU</w:t>
      </w:r>
      <w:proofErr w:type="spellEnd"/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 xml:space="preserve"> records → Pandas </w:t>
      </w:r>
      <w:proofErr w:type="spellStart"/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DataFrame</w:t>
      </w:r>
      <w:proofErr w:type="spellEnd"/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 xml:space="preserve"> → Excel/CSV.</w:t>
      </w:r>
    </w:p>
    <w:p w14:paraId="728F1C79" w14:textId="77777777" w:rsidR="00173833" w:rsidRDefault="00173833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1188B74E" w14:textId="77777777" w:rsidR="00173833" w:rsidRDefault="00173833" w:rsidP="002E3E88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426CABD4" w14:textId="77777777" w:rsidR="00173833" w:rsidRDefault="00173833" w:rsidP="002E3E88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37E74EF1" w14:textId="77777777" w:rsidR="00173833" w:rsidRDefault="00173833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7C4043CE" w14:textId="77777777" w:rsidR="00173833" w:rsidRDefault="00173833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772130B0" w14:textId="77777777" w:rsidR="00173833" w:rsidRDefault="00173833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29E2699E" w14:textId="77777777" w:rsidR="00173833" w:rsidRPr="00552F0A" w:rsidRDefault="00173833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2B192B4" w14:textId="77777777" w:rsidR="00552F0A" w:rsidRPr="00552F0A" w:rsidRDefault="00552F0A" w:rsidP="00173833">
      <w:pPr>
        <w:shd w:val="clear" w:color="auto" w:fill="FFFF00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lastRenderedPageBreak/>
        <w:t>You said:</w:t>
      </w:r>
    </w:p>
    <w:p w14:paraId="1155D3CB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========== ALL XML ELEMENTS ========== TAG: {http://schemas.xmlsoap.org/soap/envelope/}Envelope | TEXT: None | ATTRIBUTES: {} TAG: {http://schemas.xmlsoap.org/soap/envelope/}Body | TEXT: None | ATTRIBUTES: {} TAG: {http://www.infor.com/businessinterface/RegionWiseDFU}CreateResponse | TEXT: None | ATTRIBUTES: {} TAG: 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CreateRequest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| TEXT: None | ATTRIBUTES: {} TAG: 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DataArea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| TEXT: None | ATTRIBUTES: {} TAG: 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GetDFUResponse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| TEXT: None | ATTRIBUTES: {} TAG: Region | TEXT: 'India' | ATTRIBUTES: {} TAG: Item | TEXT: ' X100173 ' | ATTRIBUTES: {} TAG: Verticals | TEXT: 'ACP-AFM-Industrial' | ATTRIBUTES: {} TAG: DFU | TEXT: ' ' | ATTRIBUTES: {} TAG: 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ItemCatg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| TEXT: None | ATTRIBUTES: {} TAG: 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RRSClassification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| TEXT: None | ATTRIBUTES: {} TAG: Classification | TEXT: ' ' | ATTRIBUTES: {} TAG: Revenue | TEXT: '0' | ATTRIBUTES: {} TAG: Priority | TEXT: '0' | ATTRIBUTES: {} TAG: 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Updateddate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| TEXT: '09-01-1970' | ATTRIBUTES: {}</w:t>
      </w:r>
    </w:p>
    <w:p w14:paraId="2BA7EF0C" w14:textId="77777777" w:rsidR="00173833" w:rsidRPr="0041262B" w:rsidRDefault="00173833" w:rsidP="00173833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kern w:val="0"/>
          <w:sz w:val="22"/>
          <w:szCs w:val="22"/>
          <w:lang w:eastAsia="en-IN"/>
          <w14:ligatures w14:val="none"/>
        </w:rPr>
      </w:pPr>
    </w:p>
    <w:p w14:paraId="45F0B0F9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Perfect — now we can see the exact issue.</w:t>
      </w:r>
    </w:p>
    <w:p w14:paraId="3DC22C34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Your response is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not namespace-qualified all the way down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5629A75E" w14:textId="77777777" w:rsidR="0041262B" w:rsidRDefault="0041262B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5D26A85F" w14:textId="406AA430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 have:</w:t>
      </w:r>
    </w:p>
    <w:p w14:paraId="2F162A6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{http://www.infor.com/businessinterface/RegionWiseDFU}CreateResponse</w:t>
      </w:r>
    </w:p>
    <w:p w14:paraId="6DC1D739" w14:textId="77777777" w:rsidR="0041262B" w:rsidRDefault="0041262B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0065FF8D" w14:textId="030EE708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but then:</w:t>
      </w:r>
    </w:p>
    <w:p w14:paraId="64096BE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CreateRequest</w:t>
      </w:r>
      <w:proofErr w:type="spellEnd"/>
    </w:p>
    <w:p w14:paraId="587E940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DataArea</w:t>
      </w:r>
      <w:proofErr w:type="spellEnd"/>
    </w:p>
    <w:p w14:paraId="0B00CCF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</w:p>
    <w:p w14:paraId="38C4216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</w:t>
      </w:r>
    </w:p>
    <w:p w14:paraId="574362E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</w:t>
      </w:r>
    </w:p>
    <w:p w14:paraId="4F36585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Verticals</w:t>
      </w:r>
    </w:p>
    <w:p w14:paraId="72E7D752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DFU</w:t>
      </w:r>
    </w:p>
    <w:p w14:paraId="433C5D3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ItemCatg</w:t>
      </w:r>
      <w:proofErr w:type="spellEnd"/>
    </w:p>
    <w:p w14:paraId="7DD0437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RRSClassification</w:t>
      </w:r>
      <w:proofErr w:type="spellEnd"/>
    </w:p>
    <w:p w14:paraId="39B9398C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Classification</w:t>
      </w:r>
    </w:p>
    <w:p w14:paraId="11E1798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Revenue</w:t>
      </w:r>
    </w:p>
    <w:p w14:paraId="11FF85A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Priority</w:t>
      </w:r>
    </w:p>
    <w:p w14:paraId="12B6790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Updateddate</w:t>
      </w:r>
      <w:proofErr w:type="spellEnd"/>
    </w:p>
    <w:p w14:paraId="7D4E184C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have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no namespace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75C7B2CF" w14:textId="77777777" w:rsidR="0041262B" w:rsidRDefault="0041262B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38070722" w14:textId="1706AA80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That's why this didn't work:</w:t>
      </w:r>
    </w:p>
    <w:p w14:paraId="00A97002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root.findall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(".//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reg:GetDFUResponse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ns)</w:t>
      </w:r>
    </w:p>
    <w:p w14:paraId="379FC484" w14:textId="77777777" w:rsidR="0041262B" w:rsidRDefault="0041262B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7F3AA93B" w14:textId="0923A5E4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 were telling Python:</w:t>
      </w:r>
    </w:p>
    <w:p w14:paraId="087B3898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Find </w:t>
      </w:r>
      <w:proofErr w:type="spellStart"/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belonging to the </w:t>
      </w:r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http://www.infor.com/businessinterface/RegionWiseDFU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namespace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.</w:t>
      </w:r>
    </w:p>
    <w:p w14:paraId="7A36DD7B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But your actual XML says:</w:t>
      </w:r>
    </w:p>
    <w:p w14:paraId="25DBB5B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</w:p>
    <w:p w14:paraId="78D6F509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with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no namespace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69834604" w14:textId="77777777" w:rsidR="00552F0A" w:rsidRPr="00552F0A" w:rsidRDefault="003770E0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30E5B169">
          <v:rect id="_x0000_i1063" style="width:0;height:1.5pt" o:hralign="center" o:hrstd="t" o:hr="t" fillcolor="#a0a0a0" stroked="f"/>
        </w:pict>
      </w:r>
    </w:p>
    <w:p w14:paraId="6C21E915" w14:textId="77777777" w:rsidR="00552F0A" w:rsidRPr="00552F0A" w:rsidRDefault="00552F0A" w:rsidP="00173833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lastRenderedPageBreak/>
        <w:t>1. Your actual XML structure</w:t>
      </w:r>
    </w:p>
    <w:p w14:paraId="6BF7BE77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Based on your output, the response is effectively:</w:t>
      </w:r>
    </w:p>
    <w:p w14:paraId="1A52D48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soap:Envelope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6B08EF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soap:Body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E699BF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90D42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reg:CreateResponse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327C76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191E65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CreateRequest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6AFE515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F408A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DataArea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0FDE1F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D18F2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06D924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916FB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&lt;Region&gt;India&lt;/Region&gt;</w:t>
      </w:r>
    </w:p>
    <w:p w14:paraId="24782CC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5AB1F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&lt;Item&gt;</w:t>
      </w:r>
    </w:p>
    <w:p w14:paraId="7F69811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X100173</w:t>
      </w:r>
    </w:p>
    <w:p w14:paraId="0D89D94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&lt;/Item&gt;</w:t>
      </w:r>
    </w:p>
    <w:p w14:paraId="7C601ED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8B75CC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&lt;Verticals&gt;</w:t>
      </w:r>
    </w:p>
    <w:p w14:paraId="1732D16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ACP-AFM-Industrial</w:t>
      </w:r>
    </w:p>
    <w:p w14:paraId="1397278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&lt;/Verticals&gt;</w:t>
      </w:r>
    </w:p>
    <w:p w14:paraId="28D4C6E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DF69B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&lt;DFU&gt;</w:t>
      </w:r>
    </w:p>
    <w:p w14:paraId="66E7EE4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&lt;/DFU&gt;</w:t>
      </w:r>
    </w:p>
    <w:p w14:paraId="6AAD986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BC632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ItemCatg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63406A2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ItemCatg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4EF7BA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67607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RRSClassification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2EC111D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RRSClassification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559709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41D9C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&lt;Classification&gt;</w:t>
      </w:r>
    </w:p>
    <w:p w14:paraId="104D721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&lt;/Classification&gt;</w:t>
      </w:r>
    </w:p>
    <w:p w14:paraId="061F271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2C61F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&lt;Revenue&gt;0&lt;/Revenue&gt;</w:t>
      </w:r>
    </w:p>
    <w:p w14:paraId="65B655A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00F8A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&lt;Priority&gt;0&lt;/Priority&gt;</w:t>
      </w:r>
    </w:p>
    <w:p w14:paraId="03500AB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B7E57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Updateddate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9EB286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09-01-1970</w:t>
      </w:r>
    </w:p>
    <w:p w14:paraId="6D78DE6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Updateddate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0F965C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C2FC22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54F609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39828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DataArea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6526B9D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F71A55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CreateRequest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CBA325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2A14C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reg:CreateResponse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F6C536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C8CEA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soap:Body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7AD42B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soap:Envelope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3A297B0" w14:textId="77777777" w:rsidR="00EE4341" w:rsidRDefault="00EE4341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0CE498EF" w14:textId="672C255F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 important distinction is:</w:t>
      </w:r>
    </w:p>
    <w:p w14:paraId="38CBBC6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CreateResponse</w:t>
      </w:r>
      <w:proofErr w:type="spellEnd"/>
    </w:p>
    <w:p w14:paraId="7B06878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489A83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NAMESPACE = http://www.infor.com/businessinterface/RegionWiseDFU</w:t>
      </w:r>
    </w:p>
    <w:p w14:paraId="747A70B3" w14:textId="77777777" w:rsidR="00EE4341" w:rsidRDefault="00EE4341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70076174" w14:textId="2FA1FD2D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while:</w:t>
      </w:r>
    </w:p>
    <w:p w14:paraId="49B16BC4" w14:textId="77777777" w:rsidR="00EE4341" w:rsidRDefault="00EE4341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329BAB" w14:textId="18427C90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CreateRequest</w:t>
      </w:r>
      <w:proofErr w:type="spellEnd"/>
    </w:p>
    <w:p w14:paraId="3E8AEB2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DataArea</w:t>
      </w:r>
      <w:proofErr w:type="spellEnd"/>
    </w:p>
    <w:p w14:paraId="726B1C1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</w:p>
    <w:p w14:paraId="1220922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</w:t>
      </w:r>
    </w:p>
    <w:p w14:paraId="069434F2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</w:t>
      </w:r>
    </w:p>
    <w:p w14:paraId="7EBFD9A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Verticals</w:t>
      </w:r>
    </w:p>
    <w:p w14:paraId="210E3FF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DFU</w:t>
      </w:r>
    </w:p>
    <w:p w14:paraId="3AB91EF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6AE64FC2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208EB7B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NAMESPACE</w:t>
      </w:r>
    </w:p>
    <w:p w14:paraId="1E2BCE04" w14:textId="77777777" w:rsidR="00552F0A" w:rsidRPr="00552F0A" w:rsidRDefault="003770E0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76D3C7B5">
          <v:rect id="_x0000_i1064" style="width:0;height:1.5pt" o:hralign="center" o:hrstd="t" o:hr="t" fillcolor="#a0a0a0" stroked="f"/>
        </w:pict>
      </w:r>
    </w:p>
    <w:p w14:paraId="118B28B4" w14:textId="77229D86" w:rsidR="00552F0A" w:rsidRPr="00552F0A" w:rsidRDefault="00552F0A" w:rsidP="00173833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 xml:space="preserve">2. </w:t>
      </w:r>
      <w:r w:rsidR="002E4C1C"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Therefore,</w:t>
      </w: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 xml:space="preserve"> your XPath should be</w:t>
      </w:r>
    </w:p>
    <w:p w14:paraId="22A52C2D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Instead of:</w:t>
      </w:r>
    </w:p>
    <w:p w14:paraId="359C8953" w14:textId="1F35F443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root.findall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(".//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reg:GetDFUResponse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ns)</w:t>
      </w:r>
    </w:p>
    <w:p w14:paraId="1B8EA9D9" w14:textId="77777777" w:rsidR="002E4C1C" w:rsidRDefault="002E4C1C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514CF9DC" w14:textId="06022694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use:</w:t>
      </w:r>
    </w:p>
    <w:p w14:paraId="111A5C6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root.findall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(".//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3B583323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because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proofErr w:type="spellStart"/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has no namespace.</w:t>
      </w:r>
    </w:p>
    <w:p w14:paraId="77DEF246" w14:textId="77777777" w:rsidR="001376DA" w:rsidRDefault="001376D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41AE9D62" w14:textId="5052143B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Then:</w:t>
      </w:r>
    </w:p>
    <w:p w14:paraId="62D88002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region in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26B3AA8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ET.tostring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(region, encoding="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unicode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"))</w:t>
      </w:r>
    </w:p>
    <w:p w14:paraId="55A2337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print("-----")</w:t>
      </w:r>
    </w:p>
    <w:p w14:paraId="3131435C" w14:textId="77777777" w:rsidR="001376DA" w:rsidRDefault="001376D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4A9E4DED" w14:textId="3F015546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should print something like:</w:t>
      </w:r>
    </w:p>
    <w:p w14:paraId="36205F2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2F038A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&lt;Region&gt;India&lt;/Region&gt;</w:t>
      </w:r>
    </w:p>
    <w:p w14:paraId="24B97F4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&lt;Item&gt;         X100173                               &lt;/Item&gt;</w:t>
      </w:r>
    </w:p>
    <w:p w14:paraId="7B54E49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&lt;Verticals&gt;ACP-AFM-Industrial&lt;/Verticals&gt;</w:t>
      </w:r>
    </w:p>
    <w:p w14:paraId="02D2633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&lt;DFU&gt;...&lt;/DFU&gt;</w:t>
      </w:r>
    </w:p>
    <w:p w14:paraId="5C3570F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ItemCatg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/&gt;</w:t>
      </w:r>
    </w:p>
    <w:p w14:paraId="093BF68D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RRSClassification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/&gt;</w:t>
      </w:r>
    </w:p>
    <w:p w14:paraId="5C6E2D8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&lt;Classification&gt;  &lt;/Classification&gt;</w:t>
      </w:r>
    </w:p>
    <w:p w14:paraId="09D577A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&lt;Revenue&gt;0&lt;/Revenue&gt;</w:t>
      </w:r>
    </w:p>
    <w:p w14:paraId="5D5AF7F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&lt;Priority&gt;0&lt;/Priority&gt;</w:t>
      </w:r>
    </w:p>
    <w:p w14:paraId="05E7731C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Updateddate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&gt;09-01-1970&lt;/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Updateddate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B37AB6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1B6502D" w14:textId="77777777" w:rsidR="00552F0A" w:rsidRPr="00552F0A" w:rsidRDefault="003770E0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35A15E4B">
          <v:rect id="_x0000_i1065" style="width:0;height:1.5pt" o:hralign="center" o:hrstd="t" o:hr="t" fillcolor="#a0a0a0" stroked="f"/>
        </w:pict>
      </w:r>
    </w:p>
    <w:p w14:paraId="0A2EA112" w14:textId="77777777" w:rsidR="00552F0A" w:rsidRPr="00552F0A" w:rsidRDefault="00552F0A" w:rsidP="00173833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3. Complete corrected extraction</w:t>
      </w:r>
    </w:p>
    <w:p w14:paraId="39E5F765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I'd recommend this:</w:t>
      </w:r>
    </w:p>
    <w:p w14:paraId="4650BEF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requests</w:t>
      </w:r>
    </w:p>
    <w:p w14:paraId="22BA414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xml.etree.ElementTree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ET</w:t>
      </w:r>
    </w:p>
    <w:p w14:paraId="5E6701D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45264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"https://edex.elgi.com:8443/c4ws/services/RegionWiseDFU/ElgiNewTest"</w:t>
      </w:r>
    </w:p>
    <w:p w14:paraId="02D99DA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81C3D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headers = {</w:t>
      </w:r>
    </w:p>
    <w:p w14:paraId="1A4212F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"Content-Type": "text/xml; charset=utf-8",</w:t>
      </w:r>
    </w:p>
    <w:p w14:paraId="73DDE5F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"Accept": "text/xml"</w:t>
      </w:r>
    </w:p>
    <w:p w14:paraId="22CB3D72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A0111A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0F52A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 = """</w:t>
      </w:r>
    </w:p>
    <w:p w14:paraId="54E32E8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soapenv:Envelope</w:t>
      </w:r>
      <w:proofErr w:type="spellEnd"/>
    </w:p>
    <w:p w14:paraId="2A7CEB0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xmlns:soapenv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="http://schemas.xmlsoap.org/soap/envelope/"</w:t>
      </w:r>
    </w:p>
    <w:p w14:paraId="15513A4C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xmlns:reg="http://www.infor.com/businessinterface/RegionWiseDFU"&gt;</w:t>
      </w:r>
    </w:p>
    <w:p w14:paraId="6836256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46290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soapenv:Body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E9FC882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DBDF1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reg:Create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80A88F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353F4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CreateRequest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0C94EA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DB179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DataArea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123C04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957E1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913786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RequestType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&gt;GET&lt;/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RequestType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AFEA96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&lt;Company&gt;400&lt;/Company&gt;</w:t>
      </w:r>
    </w:p>
    <w:p w14:paraId="26B6F2F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394FB2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73CAD5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DataArea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63901A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0241C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CreateRequest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5A374A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BDCA1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reg:Create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DFF5F8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0173B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soapenv:Body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7C14F5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0D4285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soapenv:Envelope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DBDF5E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""".strip()</w:t>
      </w:r>
    </w:p>
    <w:p w14:paraId="5B9090FD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17187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12964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Call API</w:t>
      </w:r>
    </w:p>
    <w:p w14:paraId="051BDDBD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response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requests.post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19165B2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09B2AEB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headers=headers,</w:t>
      </w:r>
    </w:p>
    <w:p w14:paraId="26E4B4DD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data=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body.encode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("utf-8"),</w:t>
      </w:r>
    </w:p>
    <w:p w14:paraId="2EFB3FB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timeout=60</w:t>
      </w:r>
    </w:p>
    <w:p w14:paraId="77C89A4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5D4BD6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744B8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print("HTTP Status:",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response.status_code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1824BB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9F84D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Parse XML</w:t>
      </w:r>
    </w:p>
    <w:p w14:paraId="28B92D3D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root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ET.fromstring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response.content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30948E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3F04F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AF186D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Namespace for the SOAP envelope</w:t>
      </w:r>
    </w:p>
    <w:p w14:paraId="5A49088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 = {</w:t>
      </w:r>
    </w:p>
    <w:p w14:paraId="3EDA0C3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"http://schemas.xmlsoap.org/soap/envelope/",</w:t>
      </w:r>
    </w:p>
    <w:p w14:paraId="4E12C77C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"reg": "http://www.infor.com/businessinterface/RegionWiseDFU"</w:t>
      </w:r>
    </w:p>
    <w:p w14:paraId="417BBA6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2AB2A3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7FFC5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00667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Find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</w:p>
    <w:p w14:paraId="0267499C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responses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root.findall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(".//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4F7F948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70E07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print("Number of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records:",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(responses))</w:t>
      </w:r>
    </w:p>
    <w:p w14:paraId="41614B7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99F53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613405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Extract data</w:t>
      </w:r>
    </w:p>
    <w:p w14:paraId="3115730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record in responses:</w:t>
      </w:r>
    </w:p>
    <w:p w14:paraId="1EEA3A12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C2814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print("\n========== RECORD ==========")</w:t>
      </w:r>
    </w:p>
    <w:p w14:paraId="32E7731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37067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region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record.findtext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("Region", default="").strip()</w:t>
      </w:r>
    </w:p>
    <w:p w14:paraId="7DFF8CD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item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record.findtext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("Item", default="").strip()</w:t>
      </w:r>
    </w:p>
    <w:p w14:paraId="4FCA37B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verticals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record.findtext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("Verticals", default="").strip()</w:t>
      </w:r>
    </w:p>
    <w:p w14:paraId="1BC8692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dfu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record.findtext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("DFU", default="").strip()</w:t>
      </w:r>
    </w:p>
    <w:p w14:paraId="7277F3A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item_catg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record.findtext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ItemCatg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default="").strip()</w:t>
      </w:r>
    </w:p>
    <w:p w14:paraId="7ECB6E1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rrs_classification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record.findtext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5D4B3E2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RRSClassification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2A9C10E5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default=""</w:t>
      </w:r>
    </w:p>
    <w:p w14:paraId="4040F9E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).strip()</w:t>
      </w:r>
    </w:p>
    <w:p w14:paraId="17C01585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0659CC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classification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record.findtext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71AFAFB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"Classification",</w:t>
      </w:r>
    </w:p>
    <w:p w14:paraId="7BF4D9B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default=""</w:t>
      </w:r>
    </w:p>
    <w:p w14:paraId="7B504FD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).strip()</w:t>
      </w:r>
    </w:p>
    <w:p w14:paraId="5312C9C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D3FB2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revenue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record.findtext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6957373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"Revenue",</w:t>
      </w:r>
    </w:p>
    <w:p w14:paraId="51EF668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default=""</w:t>
      </w:r>
    </w:p>
    <w:p w14:paraId="683DC99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).strip()</w:t>
      </w:r>
    </w:p>
    <w:p w14:paraId="256BCA0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32210C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priority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record.findtext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252A8D2C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"Priority",</w:t>
      </w:r>
    </w:p>
    <w:p w14:paraId="6C76933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default=""</w:t>
      </w:r>
    </w:p>
    <w:p w14:paraId="1BFABB1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).strip()</w:t>
      </w:r>
    </w:p>
    <w:p w14:paraId="7CE7280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F899B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updated_date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record.findtext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3E2E12C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Updateddate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0892CAC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default=""</w:t>
      </w:r>
    </w:p>
    <w:p w14:paraId="0279615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).strip()</w:t>
      </w:r>
    </w:p>
    <w:p w14:paraId="05986A4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30E7B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35B5A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print("Region:", region)</w:t>
      </w:r>
    </w:p>
    <w:p w14:paraId="1587A1D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print("Item:", item)</w:t>
      </w:r>
    </w:p>
    <w:p w14:paraId="0F586F7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print("Verticals:", verticals)</w:t>
      </w:r>
    </w:p>
    <w:p w14:paraId="4EB961E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print("DFU:",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dfu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8EDB8C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ItemCatg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:",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item_catg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2D7812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RRSClassification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:",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rrs_classification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083094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print("Classification:", classification)</w:t>
      </w:r>
    </w:p>
    <w:p w14:paraId="6E083E5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print("Revenue:", revenue)</w:t>
      </w:r>
    </w:p>
    <w:p w14:paraId="4D4C5D2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print("Priority:", priority)</w:t>
      </w:r>
    </w:p>
    <w:p w14:paraId="059EA16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Updateddate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:",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updated_date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1A18B2F" w14:textId="77777777" w:rsidR="00552F0A" w:rsidRPr="00552F0A" w:rsidRDefault="003770E0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0AAB40AF">
          <v:rect id="_x0000_i1066" style="width:0;height:1.5pt" o:hralign="center" o:hrstd="t" o:hr="t" fillcolor="#a0a0a0" stroked="f"/>
        </w:pict>
      </w:r>
    </w:p>
    <w:p w14:paraId="1D656377" w14:textId="77777777" w:rsidR="00552F0A" w:rsidRPr="00552F0A" w:rsidRDefault="00552F0A" w:rsidP="00173833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4. But there is an even better way</w:t>
      </w:r>
    </w:p>
    <w:p w14:paraId="55A59A74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Since you ultimately want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table data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, you don't need to manually write:</w:t>
      </w:r>
    </w:p>
    <w:p w14:paraId="545CD942" w14:textId="77777777" w:rsidR="005E1058" w:rsidRDefault="005E1058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234642" w14:textId="27E9EE04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region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record.findtext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</w:t>
      </w:r>
    </w:p>
    <w:p w14:paraId="5D4B1DF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item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record.findtext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</w:t>
      </w:r>
    </w:p>
    <w:p w14:paraId="25C8FA8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verticals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record.findtext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</w:t>
      </w:r>
    </w:p>
    <w:p w14:paraId="2A3FBB3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69FD692B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for every field.</w:t>
      </w:r>
    </w:p>
    <w:p w14:paraId="39B88810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Your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proofErr w:type="spellStart"/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appears to be a record containing simple fields.</w:t>
      </w:r>
    </w:p>
    <w:p w14:paraId="7748A7CC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We can automatically convert it into a dictionary.</w:t>
      </w:r>
    </w:p>
    <w:p w14:paraId="021C932A" w14:textId="77777777" w:rsidR="005E1058" w:rsidRDefault="005E1058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5A4315" w14:textId="09078F99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record_data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{}</w:t>
      </w:r>
    </w:p>
    <w:p w14:paraId="56CC4DC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D09A4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child in record:</w:t>
      </w:r>
    </w:p>
    <w:p w14:paraId="3BBB0DC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0C548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record_data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child.tag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= (</w:t>
      </w:r>
    </w:p>
    <w:p w14:paraId="7E1277B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child.text.strip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5883AD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child.text</w:t>
      </w:r>
      <w:proofErr w:type="spellEnd"/>
    </w:p>
    <w:p w14:paraId="76463852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else ""</w:t>
      </w:r>
    </w:p>
    <w:p w14:paraId="7EEBA96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31CEF24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31F64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record_data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CFCB627" w14:textId="77777777" w:rsidR="00B908A1" w:rsidRDefault="00B908A1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76C28D49" w14:textId="285C0370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 should get:</w:t>
      </w:r>
    </w:p>
    <w:p w14:paraId="20B3150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13B13A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'Region': 'India',</w:t>
      </w:r>
    </w:p>
    <w:p w14:paraId="226D9A2D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'Item': 'X100173',</w:t>
      </w:r>
    </w:p>
    <w:p w14:paraId="61C0862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'Verticals': 'ACP-AFM-Industrial',</w:t>
      </w:r>
    </w:p>
    <w:p w14:paraId="31E6EC1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'DFU': '',</w:t>
      </w:r>
    </w:p>
    <w:p w14:paraId="02FC267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ItemCatg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': '',</w:t>
      </w:r>
    </w:p>
    <w:p w14:paraId="1E5C839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RRSClassification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': '',</w:t>
      </w:r>
    </w:p>
    <w:p w14:paraId="5E3101F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'Classification': '',</w:t>
      </w:r>
    </w:p>
    <w:p w14:paraId="19251D8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'Revenue': '0',</w:t>
      </w:r>
    </w:p>
    <w:p w14:paraId="3FE976E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'Priority': '0',</w:t>
      </w:r>
    </w:p>
    <w:p w14:paraId="7A82D5ED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Updateddate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': '09-01-1970'</w:t>
      </w:r>
    </w:p>
    <w:p w14:paraId="0855E1C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1C372B9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That's already perfect for a 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DataFrame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2214FE79" w14:textId="77777777" w:rsidR="00552F0A" w:rsidRPr="00552F0A" w:rsidRDefault="003770E0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66DD4074">
          <v:rect id="_x0000_i1067" style="width:0;height:1.5pt" o:hralign="center" o:hrstd="t" o:hr="t" fillcolor="#a0a0a0" stroked="f"/>
        </w:pict>
      </w:r>
    </w:p>
    <w:p w14:paraId="1A732494" w14:textId="77777777" w:rsidR="00552F0A" w:rsidRPr="00552F0A" w:rsidRDefault="00552F0A" w:rsidP="00173833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5. Convert all records into Pandas</w:t>
      </w:r>
    </w:p>
    <w:p w14:paraId="4E4EF338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This is probably what you want.</w:t>
      </w:r>
    </w:p>
    <w:p w14:paraId="299345DE" w14:textId="77777777" w:rsidR="00B908A1" w:rsidRDefault="00B908A1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D580B0" w14:textId="01AD6084" w:rsidR="00552F0A" w:rsidRPr="00552F0A" w:rsidRDefault="006855B7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r w:rsidR="00552F0A"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mport pandas as pd</w:t>
      </w:r>
    </w:p>
    <w:p w14:paraId="2AB6B582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5E005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rows = []</w:t>
      </w:r>
    </w:p>
    <w:p w14:paraId="373FC15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E978E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record in responses:</w:t>
      </w:r>
    </w:p>
    <w:p w14:paraId="4ED1172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71309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row = {}</w:t>
      </w:r>
    </w:p>
    <w:p w14:paraId="7F6113D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44531D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child in record:</w:t>
      </w:r>
    </w:p>
    <w:p w14:paraId="3A35582D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848B9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row[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child.tag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= (</w:t>
      </w:r>
    </w:p>
    <w:p w14:paraId="16ECFB0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child.text.strip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C65F73C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child.text</w:t>
      </w:r>
      <w:proofErr w:type="spellEnd"/>
    </w:p>
    <w:p w14:paraId="0ECA702C" w14:textId="4AB544D8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else </w:t>
      </w:r>
      <w:r w:rsidR="00685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“”</w:t>
      </w:r>
    </w:p>
    <w:p w14:paraId="073E046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713AC02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EA5382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rows.append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(row)</w:t>
      </w:r>
    </w:p>
    <w:p w14:paraId="39929D0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9F3105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2862FD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(rows)</w:t>
      </w:r>
    </w:p>
    <w:p w14:paraId="0E6A330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34EA2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80722F2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 result would look like:</w:t>
      </w:r>
    </w:p>
    <w:p w14:paraId="39EA99AB" w14:textId="77777777" w:rsidR="006855B7" w:rsidRDefault="006855B7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D47CC6" w14:textId="15BE2052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Region     Item              Verticals DFU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ItemCatg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RRSClassification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Classification Revenue Priority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Updateddate</w:t>
      </w:r>
      <w:proofErr w:type="spellEnd"/>
    </w:p>
    <w:p w14:paraId="06C3902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India  X100173  ACP-AFM-Industrial                             0        0       09-01-1970</w:t>
      </w:r>
    </w:p>
    <w:p w14:paraId="177CC716" w14:textId="77777777" w:rsidR="00552F0A" w:rsidRPr="00552F0A" w:rsidRDefault="003770E0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50FE9BE6">
          <v:rect id="_x0000_i1068" style="width:0;height:1.5pt" o:hralign="center" o:hrstd="t" o:hr="t" fillcolor="#a0a0a0" stroked="f"/>
        </w:pict>
      </w:r>
    </w:p>
    <w:p w14:paraId="28EE57F5" w14:textId="77777777" w:rsidR="00552F0A" w:rsidRPr="00552F0A" w:rsidRDefault="00552F0A" w:rsidP="00173833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6. Save directly to Excel</w:t>
      </w:r>
    </w:p>
    <w:p w14:paraId="5AB117FC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df.to_excel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56F2116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"RegionWiseDFU.xlsx",</w:t>
      </w:r>
    </w:p>
    <w:p w14:paraId="1F92D472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index=False</w:t>
      </w:r>
    </w:p>
    <w:p w14:paraId="5EECD11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E1E1142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Or CSV:</w:t>
      </w:r>
    </w:p>
    <w:p w14:paraId="2288E9C5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df.to_csv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797CE76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"RegionWiseDFU.csv",</w:t>
      </w:r>
    </w:p>
    <w:p w14:paraId="47C66D8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index=False</w:t>
      </w:r>
    </w:p>
    <w:p w14:paraId="2263B6EC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ECD11C4" w14:textId="77777777" w:rsidR="009518CA" w:rsidRDefault="009518C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666D3308" w14:textId="27CBC18D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proofErr w:type="gram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So</w:t>
      </w:r>
      <w:proofErr w:type="gram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your complete pipeline becomes:</w:t>
      </w:r>
    </w:p>
    <w:p w14:paraId="3475829F" w14:textId="77777777" w:rsidR="009518CA" w:rsidRDefault="009518C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4B95B2" w14:textId="2C2F7A59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Infor API</w:t>
      </w:r>
    </w:p>
    <w:p w14:paraId="1CBA94B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CE751F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SOAP request</w:t>
      </w:r>
    </w:p>
    <w:p w14:paraId="11417B9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82FA63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 response</w:t>
      </w:r>
    </w:p>
    <w:p w14:paraId="7708CC65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79629E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 Envelope</w:t>
      </w:r>
    </w:p>
    <w:p w14:paraId="46D2CD2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0150E2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CreateResponse</w:t>
      </w:r>
      <w:proofErr w:type="spellEnd"/>
    </w:p>
    <w:p w14:paraId="62CD0F3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FCC8B8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DataArea</w:t>
      </w:r>
      <w:proofErr w:type="spellEnd"/>
    </w:p>
    <w:p w14:paraId="1512049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F46545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</w:p>
    <w:p w14:paraId="781E7EB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4F14A0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 children</w:t>
      </w:r>
    </w:p>
    <w:p w14:paraId="77B1533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8D1738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Dictionary</w:t>
      </w:r>
    </w:p>
    <w:p w14:paraId="464A4EF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BC4782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Pandas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DataFrame</w:t>
      </w:r>
      <w:proofErr w:type="spellEnd"/>
    </w:p>
    <w:p w14:paraId="2B41636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68E4E7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Excel / CSV</w:t>
      </w:r>
    </w:p>
    <w:p w14:paraId="1C64F6FC" w14:textId="77777777" w:rsidR="00552F0A" w:rsidRPr="00552F0A" w:rsidRDefault="003770E0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52AFA6C3">
          <v:rect id="_x0000_i1069" style="width:0;height:1.5pt" o:hralign="center" o:hrstd="t" o:hr="t" fillcolor="#a0a0a0" stroked="f"/>
        </w:pict>
      </w:r>
    </w:p>
    <w:p w14:paraId="6863ED86" w14:textId="77777777" w:rsidR="00552F0A" w:rsidRPr="00552F0A" w:rsidRDefault="00552F0A" w:rsidP="00173833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7. Important: multiple</w:t>
      </w:r>
      <w:r w:rsidRPr="00552F0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 </w:t>
      </w:r>
      <w:proofErr w:type="spellStart"/>
      <w:r w:rsidRPr="00552F0A">
        <w:rPr>
          <w:rFonts w:ascii="Segoe UI" w:eastAsia="Times New Roman" w:hAnsi="Segoe UI" w:cs="Segoe UI"/>
          <w:kern w:val="36"/>
          <w:sz w:val="20"/>
          <w:szCs w:val="20"/>
          <w:lang w:eastAsia="en-IN"/>
          <w14:ligatures w14:val="none"/>
        </w:rPr>
        <w:t>GetDFUResponse</w:t>
      </w:r>
      <w:proofErr w:type="spellEnd"/>
      <w:r w:rsidRPr="00552F0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records</w:t>
      </w:r>
    </w:p>
    <w:p w14:paraId="5C9C0E90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Your output currently shows one record:</w:t>
      </w:r>
    </w:p>
    <w:p w14:paraId="57ACB8C3" w14:textId="77777777" w:rsidR="009518CA" w:rsidRDefault="009518C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E77ED4" w14:textId="1B20E2E2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</w:p>
    <w:p w14:paraId="70F98705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Region</w:t>
      </w:r>
    </w:p>
    <w:p w14:paraId="2FBDBC42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Item</w:t>
      </w:r>
    </w:p>
    <w:p w14:paraId="1CEC0A1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Verticals</w:t>
      </w:r>
    </w:p>
    <w:p w14:paraId="264CE815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DFU</w:t>
      </w:r>
    </w:p>
    <w:p w14:paraId="6F70368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ItemCatg</w:t>
      </w:r>
      <w:proofErr w:type="spellEnd"/>
    </w:p>
    <w:p w14:paraId="3EE8F57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RRSClassification</w:t>
      </w:r>
      <w:proofErr w:type="spellEnd"/>
    </w:p>
    <w:p w14:paraId="0A1EC6C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Classification</w:t>
      </w:r>
    </w:p>
    <w:p w14:paraId="59BD931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Revenue</w:t>
      </w:r>
    </w:p>
    <w:p w14:paraId="58C1CE4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Priority</w:t>
      </w:r>
    </w:p>
    <w:p w14:paraId="1E132E3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Updateddate</w:t>
      </w:r>
      <w:proofErr w:type="spellEnd"/>
    </w:p>
    <w:p w14:paraId="5EE854D5" w14:textId="77777777" w:rsidR="009518CA" w:rsidRDefault="009518C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60E1E00E" w14:textId="183907AE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But your API may return:</w:t>
      </w:r>
    </w:p>
    <w:p w14:paraId="545D69A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</w:p>
    <w:p w14:paraId="1EAA189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</w:p>
    <w:p w14:paraId="7E7DF6D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</w:p>
    <w:p w14:paraId="4172EFA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</w:p>
    <w:p w14:paraId="71614610" w14:textId="394024E2" w:rsidR="00552F0A" w:rsidRPr="00552F0A" w:rsidRDefault="009518C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…</w:t>
      </w:r>
    </w:p>
    <w:p w14:paraId="3BC9D6F0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For example:</w:t>
      </w:r>
    </w:p>
    <w:p w14:paraId="49478A3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DataArea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88ED97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3A8B5D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00171C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&lt;Region&gt;India&lt;/Region&gt;</w:t>
      </w:r>
    </w:p>
    <w:p w14:paraId="22760CCD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&lt;Item&gt;X100173&lt;/Item&gt;</w:t>
      </w:r>
    </w:p>
    <w:p w14:paraId="25D5C87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&lt;Verticals&gt;ACP-AFM-Industrial&lt;/Verticals&gt;</w:t>
      </w:r>
    </w:p>
    <w:p w14:paraId="1578A60C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&lt;Revenue&gt;0&lt;/Revenue&gt;</w:t>
      </w:r>
    </w:p>
    <w:p w14:paraId="5086D6E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FEF2CC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9534A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812595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&lt;Region&gt;India&lt;/Region&gt;</w:t>
      </w:r>
    </w:p>
    <w:p w14:paraId="72F9402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&lt;Item&gt;X100174&lt;/Item&gt;</w:t>
      </w:r>
    </w:p>
    <w:p w14:paraId="5F1E2BB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&lt;Verticals&gt;ACP-AFM-Industrial&lt;/Verticals&gt;</w:t>
      </w:r>
    </w:p>
    <w:p w14:paraId="23811EAC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&lt;Revenue&gt;100&lt;/Revenue&gt;</w:t>
      </w:r>
    </w:p>
    <w:p w14:paraId="2B826F9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600F70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10F62C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BC0C5C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&lt;Region&gt;Europe&lt;/Region&gt;</w:t>
      </w:r>
    </w:p>
    <w:p w14:paraId="0D7074A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&lt;Item&gt;X100175&lt;/Item&gt;</w:t>
      </w:r>
    </w:p>
    <w:p w14:paraId="2E381332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&lt;Verticals&gt;Automotive&lt;/Verticals&gt;</w:t>
      </w:r>
    </w:p>
    <w:p w14:paraId="3845278D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&lt;Revenue&gt;250&lt;/Revenue&gt;</w:t>
      </w:r>
    </w:p>
    <w:p w14:paraId="500B238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65E49E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452F2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DataArea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B2ED305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Our code:</w:t>
      </w:r>
    </w:p>
    <w:p w14:paraId="5868FF78" w14:textId="77777777" w:rsidR="009518CA" w:rsidRDefault="009518C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62375D" w14:textId="120B592E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responses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root.findall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(".//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78F2CEBD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will find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all three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15F20E57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Then:</w:t>
      </w:r>
    </w:p>
    <w:p w14:paraId="021CE5D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record in responses:</w:t>
      </w:r>
    </w:p>
    <w:p w14:paraId="29A93DF9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creates one </w:t>
      </w:r>
      <w:proofErr w:type="spell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DataFrame</w:t>
      </w:r>
      <w:proofErr w:type="spell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row for each record.</w:t>
      </w:r>
    </w:p>
    <w:p w14:paraId="5CBB3207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That's exactly what you want for table extraction.</w:t>
      </w:r>
    </w:p>
    <w:p w14:paraId="147B2CB5" w14:textId="77777777" w:rsidR="00552F0A" w:rsidRPr="00552F0A" w:rsidRDefault="003770E0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379D695F">
          <v:rect id="_x0000_i1070" style="width:0;height:1.5pt" o:hralign="center" o:hrstd="t" o:hr="t" fillcolor="#a0a0a0" stroked="f"/>
        </w:pict>
      </w:r>
    </w:p>
    <w:p w14:paraId="546EE063" w14:textId="77777777" w:rsidR="00552F0A" w:rsidRPr="00552F0A" w:rsidRDefault="00552F0A" w:rsidP="00173833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8. One more important observation about namespaces</w:t>
      </w:r>
    </w:p>
    <w:p w14:paraId="3CA31E7E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Your API response is </w:t>
      </w:r>
      <w:proofErr w:type="gram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actually a</w:t>
      </w:r>
      <w:proofErr w:type="gram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good example of why I recommended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not blindly stripping namespaces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 earlier.</w:t>
      </w:r>
    </w:p>
    <w:p w14:paraId="58D58A29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Your XML has:</w:t>
      </w:r>
    </w:p>
    <w:p w14:paraId="13221E3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{http://www.infor.com/businessinterface/RegionWiseDFU}CreateResponse</w:t>
      </w:r>
    </w:p>
    <w:p w14:paraId="4DC47D50" w14:textId="77777777" w:rsidR="00733B25" w:rsidRDefault="00733B25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EECE25E" w14:textId="556CE61B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but:</w:t>
      </w:r>
    </w:p>
    <w:p w14:paraId="00B4FC3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</w:p>
    <w:p w14:paraId="3A3C1861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has no namespace.</w:t>
      </w:r>
    </w:p>
    <w:p w14:paraId="4D446F41" w14:textId="77777777" w:rsidR="00733B25" w:rsidRDefault="00733B25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E8011A4" w14:textId="3CB3800E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proofErr w:type="gramStart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So</w:t>
      </w:r>
      <w:proofErr w:type="gramEnd"/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if we assumed:</w:t>
      </w:r>
    </w:p>
    <w:p w14:paraId="02317BB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Everything is reg namespace</w:t>
      </w:r>
    </w:p>
    <w:p w14:paraId="06CA441C" w14:textId="77777777" w:rsidR="00733B25" w:rsidRDefault="00733B25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3F634191" w14:textId="0608484C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our XPath would fail.</w:t>
      </w:r>
    </w:p>
    <w:p w14:paraId="5DD732B7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 parser is telling us exactly what's happening:</w:t>
      </w:r>
    </w:p>
    <w:p w14:paraId="23C17B9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CreateResponse</w:t>
      </w:r>
      <w:proofErr w:type="spellEnd"/>
    </w:p>
    <w:p w14:paraId="50ADF81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└── namespace: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</w:t>
      </w:r>
      <w:proofErr w:type="spellEnd"/>
    </w:p>
    <w:p w14:paraId="3D1252D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017B9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CreateRequest</w:t>
      </w:r>
      <w:proofErr w:type="spellEnd"/>
    </w:p>
    <w:p w14:paraId="6AF030FD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no namespace</w:t>
      </w:r>
    </w:p>
    <w:p w14:paraId="1B945CE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BC4E8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DataArea</w:t>
      </w:r>
      <w:proofErr w:type="spellEnd"/>
    </w:p>
    <w:p w14:paraId="441C5CC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no namespace</w:t>
      </w:r>
    </w:p>
    <w:p w14:paraId="0F1FA3F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E32A7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GetDFUResponse</w:t>
      </w:r>
      <w:proofErr w:type="spellEnd"/>
    </w:p>
    <w:p w14:paraId="64E1770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no namespace</w:t>
      </w:r>
    </w:p>
    <w:p w14:paraId="38A0A9F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A5B28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</w:t>
      </w:r>
    </w:p>
    <w:p w14:paraId="1DBE2B8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no namespace</w:t>
      </w:r>
    </w:p>
    <w:p w14:paraId="2397942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1BA76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</w:t>
      </w:r>
    </w:p>
    <w:p w14:paraId="04F1472D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no namespace</w:t>
      </w:r>
    </w:p>
    <w:p w14:paraId="37444464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This is a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namespace-qualified parent with unqualified children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51008F43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That's common in XML generated according to certain schema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proofErr w:type="spellStart"/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formDefault</w:t>
      </w:r>
      <w:proofErr w:type="spellEnd"/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/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qualification rules.</w:t>
      </w:r>
    </w:p>
    <w:p w14:paraId="1D84DC80" w14:textId="77777777" w:rsidR="00552F0A" w:rsidRPr="00552F0A" w:rsidRDefault="003770E0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2CE035E2">
          <v:rect id="_x0000_i1071" style="width:0;height:1.5pt" o:hralign="center" o:hrstd="t" o:hr="t" fillcolor="#a0a0a0" stroked="f"/>
        </w:pict>
      </w:r>
    </w:p>
    <w:p w14:paraId="0D0BE834" w14:textId="77777777" w:rsidR="00552F0A" w:rsidRPr="00552F0A" w:rsidRDefault="00552F0A" w:rsidP="0017383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The shortest fix to your current code</w:t>
      </w:r>
    </w:p>
    <w:p w14:paraId="1CD7D43B" w14:textId="77777777" w:rsid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 only need to change:</w:t>
      </w:r>
    </w:p>
    <w:p w14:paraId="39D30D75" w14:textId="77777777" w:rsidR="00951AE7" w:rsidRPr="00552F0A" w:rsidRDefault="00951AE7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EF59DE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root.findall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reg:GetDFUResponse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ns)</w:t>
      </w:r>
    </w:p>
    <w:p w14:paraId="4FB73873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to:</w:t>
      </w:r>
    </w:p>
    <w:p w14:paraId="42FD80F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root.findall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(".//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6287CA6E" w14:textId="77777777" w:rsidR="00951AE7" w:rsidRDefault="00951AE7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1248B6B5" w14:textId="70B81EF0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Then, because you're ultimately building table data, I'd use:</w:t>
      </w:r>
    </w:p>
    <w:p w14:paraId="0A95FBB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rows = []</w:t>
      </w:r>
    </w:p>
    <w:p w14:paraId="36E6A40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2E6BE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record in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14EDE625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A2C48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row = {</w:t>
      </w:r>
    </w:p>
    <w:p w14:paraId="505A338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child.tag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(</w:t>
      </w:r>
    </w:p>
    <w:p w14:paraId="2F779CA2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child.text.strip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AC0BD7C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child.text</w:t>
      </w:r>
      <w:proofErr w:type="spellEnd"/>
    </w:p>
    <w:p w14:paraId="6F31EE3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else ""</w:t>
      </w:r>
    </w:p>
    <w:p w14:paraId="698CF90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603AEA0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 child in record</w:t>
      </w:r>
    </w:p>
    <w:p w14:paraId="4F319A0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CEF36A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101695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rows.append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(row)</w:t>
      </w:r>
    </w:p>
    <w:p w14:paraId="443F264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AC249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</w:t>
      </w:r>
    </w:p>
    <w:p w14:paraId="7804BAE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83080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(rows)</w:t>
      </w:r>
    </w:p>
    <w:p w14:paraId="05D80C2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55ECB5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766C7BA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This is the point where your XML response has successfully become table data.</w:t>
      </w:r>
    </w:p>
    <w:p w14:paraId="5D08FA98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 next thing I'd address is making this robust for your actual Infor response, especially if </w:t>
      </w:r>
      <w:proofErr w:type="spellStart"/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c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ontains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hundreds/thousands of records, nested elements, repeated elements, empty fields, and multiple pages of API data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487C3ACE" w14:textId="77777777" w:rsidR="00C86BC7" w:rsidRDefault="00C86BC7" w:rsidP="00C86BC7"/>
    <w:p w14:paraId="21055D05" w14:textId="77777777" w:rsidR="009E451B" w:rsidRDefault="009E451B" w:rsidP="00C86BC7">
      <w:pPr>
        <w:pBdr>
          <w:bottom w:val="single" w:sz="6" w:space="1" w:color="auto"/>
        </w:pBdr>
      </w:pPr>
    </w:p>
    <w:p w14:paraId="39389DE0" w14:textId="77777777" w:rsidR="009E451B" w:rsidRDefault="009E451B" w:rsidP="00C86BC7"/>
    <w:p w14:paraId="75BCEAAC" w14:textId="77777777" w:rsidR="00A569D7" w:rsidRDefault="00A569D7" w:rsidP="00C86BC7"/>
    <w:p w14:paraId="7AEA9910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Great. Let's build this properly so you have a </w:t>
      </w:r>
      <w:r w:rsidRPr="009E451B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reusable XML-to-table pipeline</w:t>
      </w: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 for the Infor SOAP API, rather than code that only works for this one response.</w:t>
      </w:r>
    </w:p>
    <w:p w14:paraId="1F145B1F" w14:textId="77777777" w:rsidR="00A04A85" w:rsidRDefault="00A04A85" w:rsidP="009E451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</w:p>
    <w:p w14:paraId="14FF02BC" w14:textId="0BFDB4F9" w:rsidR="009E451B" w:rsidRPr="009E451B" w:rsidRDefault="009E451B" w:rsidP="009E451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1. Target architecture</w:t>
      </w:r>
    </w:p>
    <w:p w14:paraId="1618ACF5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We'll make the program do this:</w:t>
      </w:r>
    </w:p>
    <w:p w14:paraId="5ADDDF39" w14:textId="77777777" w:rsidR="00A04A85" w:rsidRDefault="00A04A85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AFF17E" w14:textId="6AF8839C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Infor SOAP API</w:t>
      </w:r>
    </w:p>
    <w:p w14:paraId="37D05B58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4F4D2060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5CDFE1CF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 SOAP request</w:t>
      </w:r>
    </w:p>
    <w:p w14:paraId="13E6A15C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11C91420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6A15D0F6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Receive XML</w:t>
      </w:r>
    </w:p>
    <w:p w14:paraId="61FE5631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753D740F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519A509E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 for SOAP Fault</w:t>
      </w:r>
    </w:p>
    <w:p w14:paraId="2813B044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165DE5A4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2B3F7C40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Find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records</w:t>
      </w:r>
    </w:p>
    <w:p w14:paraId="3D8E7B84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1E254FBF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18710F3B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Handle namespaces</w:t>
      </w:r>
    </w:p>
    <w:p w14:paraId="446210CB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012B04BB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6A612A43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 fields</w:t>
      </w:r>
    </w:p>
    <w:p w14:paraId="2C9F2C40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7171655E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264ACA5A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 whitespace / empty values</w:t>
      </w:r>
    </w:p>
    <w:p w14:paraId="1E419445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54E1F009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7AC2625B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Pandas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DataFrame</w:t>
      </w:r>
      <w:proofErr w:type="spellEnd"/>
    </w:p>
    <w:p w14:paraId="0E443C24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6AC3E6F3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├── CSV</w:t>
      </w:r>
    </w:p>
    <w:p w14:paraId="787FE91E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5E1F12DE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└── Excel</w:t>
      </w:r>
    </w:p>
    <w:p w14:paraId="25C43577" w14:textId="77777777" w:rsidR="00A04A85" w:rsidRDefault="00A04A85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6923A8EF" w14:textId="0CC968C0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And importantly, we can make it work when the API returns:</w:t>
      </w:r>
    </w:p>
    <w:p w14:paraId="1814D44F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&gt;...&lt;/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2219B5C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&gt;...&lt;/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E520F43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&gt;...&lt;/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D20341C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without manually defining every field.</w:t>
      </w:r>
    </w:p>
    <w:p w14:paraId="577C0DE8" w14:textId="77777777" w:rsidR="009E451B" w:rsidRPr="009E451B" w:rsidRDefault="003770E0" w:rsidP="009E451B">
      <w:pPr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2745EC">
          <v:rect id="_x0000_i1072" style="width:0;height:1.5pt" o:hralign="center" o:hrstd="t" o:hr="t" fillcolor="#a0a0a0" stroked="f"/>
        </w:pict>
      </w:r>
    </w:p>
    <w:p w14:paraId="4D2E614F" w14:textId="77777777" w:rsidR="009E451B" w:rsidRPr="009E451B" w:rsidRDefault="009E451B" w:rsidP="009E451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2. Complete reusable program</w:t>
      </w:r>
    </w:p>
    <w:p w14:paraId="07580059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Here's a good version to start with:</w:t>
      </w:r>
    </w:p>
    <w:p w14:paraId="0C2AA495" w14:textId="77777777" w:rsidR="00A04A85" w:rsidRDefault="00A04A85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121858" w14:textId="7343D40B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requests</w:t>
      </w:r>
    </w:p>
    <w:p w14:paraId="0F3CC2C9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xml.etree.ElementTree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ET</w:t>
      </w:r>
    </w:p>
    <w:p w14:paraId="29095231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</w:t>
      </w:r>
    </w:p>
    <w:p w14:paraId="65A2EBFA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43CF48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73C17D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0DD2CB6E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1. API CONFIGURATION</w:t>
      </w:r>
    </w:p>
    <w:p w14:paraId="6AD2E777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3806BC63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75FB0D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 = "https://edex.elgi.com:8443/c4ws/services/RegionWiseDFU/ElgiNewTest"</w:t>
      </w:r>
    </w:p>
    <w:p w14:paraId="4A2D20CD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5034B6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HEADERS = {</w:t>
      </w:r>
    </w:p>
    <w:p w14:paraId="6002F498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"Content-Type": "text/xml; charset=utf-8",</w:t>
      </w:r>
    </w:p>
    <w:p w14:paraId="6C6E5A2F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"Accept": "text/xml"</w:t>
      </w:r>
    </w:p>
    <w:p w14:paraId="6086BDA6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C267DD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B5A61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B0F700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3A009B8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2. SOAP REQUEST</w:t>
      </w:r>
    </w:p>
    <w:p w14:paraId="445AA244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640FF4F3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34FDD8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 = """&lt;?xml version="1.0" encoding="UTF-8"?&gt;</w:t>
      </w:r>
    </w:p>
    <w:p w14:paraId="32FB3311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soapenv:Envelope</w:t>
      </w:r>
      <w:proofErr w:type="spellEnd"/>
    </w:p>
    <w:p w14:paraId="69E2E6B8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xmlns:soapenv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="http://schemas.xmlsoap.org/soap/envelope/"</w:t>
      </w:r>
    </w:p>
    <w:p w14:paraId="40BA0EFD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xmlns:reg="http://www.infor.com/businessinterface/RegionWiseDFU"&gt;</w:t>
      </w:r>
    </w:p>
    <w:p w14:paraId="3CDDDA33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08ABA6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soapenv:Body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5ADBFF8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AA5D91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reg:Create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3D460A9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8D1D3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CreateRequest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1A5CCEC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B357B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DataArea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B3818F5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227247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E86F09F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RequestType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&gt;GET&lt;/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RequestType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9C9F400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&lt;Company&gt;400&lt;/Company&gt;</w:t>
      </w:r>
    </w:p>
    <w:p w14:paraId="53A2A7F3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&lt;/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211EA2C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516C1C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&lt;/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DataArea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2AD24A5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63A9CE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&lt;/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CreateRequest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57611D6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971BF5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reg:Create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91837FA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2877F1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soapenv:Body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88E37C8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FEEEB1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soapenv:Envelope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917B9AC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""".strip()</w:t>
      </w:r>
    </w:p>
    <w:p w14:paraId="6E3AA5E5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FB2BAE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C799AF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345FC8DC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3. CALL API</w:t>
      </w:r>
    </w:p>
    <w:p w14:paraId="59A9642E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527524C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0FFD77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call_api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():</w:t>
      </w:r>
    </w:p>
    <w:p w14:paraId="477BBA03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9BE1A0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response =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requests.post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272B9D7B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URL,</w:t>
      </w:r>
    </w:p>
    <w:p w14:paraId="4F452FF4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headers=HEADERS,</w:t>
      </w:r>
    </w:p>
    <w:p w14:paraId="2C4D8D4B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data=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BODY.encode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("utf-8"),</w:t>
      </w:r>
    </w:p>
    <w:p w14:paraId="36322E1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timeout=60</w:t>
      </w:r>
    </w:p>
    <w:p w14:paraId="3E1E2861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25FFE1CA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85BFF9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print("HTTP Status:",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response.status_code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A22992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5999DA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response.raise_for_status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46FF446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FADE1F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response.content</w:t>
      </w:r>
      <w:proofErr w:type="spellEnd"/>
    </w:p>
    <w:p w14:paraId="44282A0C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E1DF95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4B2D13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2E0CF27E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# 4. PARSE XML</w:t>
      </w:r>
    </w:p>
    <w:p w14:paraId="41BF9547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6DCEA5E6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BF51FB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parse_xml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xml_data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65B8D389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98284D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try:</w:t>
      </w:r>
    </w:p>
    <w:p w14:paraId="2E4F03A4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root =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ET.fromstring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xml_data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84B732F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8EAC49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except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ET.ParseError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e:</w:t>
      </w:r>
    </w:p>
    <w:p w14:paraId="09746109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print("XML parsing failed:")</w:t>
      </w:r>
    </w:p>
    <w:p w14:paraId="50BB5B21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print(e)</w:t>
      </w:r>
    </w:p>
    <w:p w14:paraId="3EA3D80E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raise</w:t>
      </w:r>
    </w:p>
    <w:p w14:paraId="2EA46D79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08935F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root</w:t>
      </w:r>
    </w:p>
    <w:p w14:paraId="650A8A3D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66213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146F9A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300A4B20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5. CHECK SOAP FAULT</w:t>
      </w:r>
    </w:p>
    <w:p w14:paraId="15F0DED9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54A1E49A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CBC38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check_soap_fault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(root):</w:t>
      </w:r>
    </w:p>
    <w:p w14:paraId="61182AB7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2B9C2C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fault = None</w:t>
      </w:r>
    </w:p>
    <w:p w14:paraId="5F134130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B8BC5D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element in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root.iter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():</w:t>
      </w:r>
    </w:p>
    <w:p w14:paraId="4A1EDACE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BCF25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element.tag.endswith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("Fault"):</w:t>
      </w:r>
    </w:p>
    <w:p w14:paraId="17A8FECC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fault = element</w:t>
      </w:r>
    </w:p>
    <w:p w14:paraId="494384C4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break</w:t>
      </w:r>
    </w:p>
    <w:p w14:paraId="3E4936EF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CD3F99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fault is not None:</w:t>
      </w:r>
    </w:p>
    <w:p w14:paraId="720DA313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360F95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print("\n========== SOAP FAULT ==========")</w:t>
      </w:r>
    </w:p>
    <w:p w14:paraId="05008E64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633BD8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 element in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fault.iter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():</w:t>
      </w:r>
    </w:p>
    <w:p w14:paraId="56FB72B5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6C6E2A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element.text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and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element.text.strip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():</w:t>
      </w:r>
    </w:p>
    <w:p w14:paraId="65CAE91E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5E1604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print(</w:t>
      </w:r>
    </w:p>
    <w:p w14:paraId="187F636F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element.tag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6A1653D7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":",</w:t>
      </w:r>
    </w:p>
    <w:p w14:paraId="759B59FC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element.text.strip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3D8148D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)</w:t>
      </w:r>
    </w:p>
    <w:p w14:paraId="739956BC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A1719E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True</w:t>
      </w:r>
    </w:p>
    <w:p w14:paraId="38909609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D8B6BB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False</w:t>
      </w:r>
    </w:p>
    <w:p w14:paraId="1DE6E726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3E4DA9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36105A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701E433B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6. FIND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</w:p>
    <w:p w14:paraId="5406160F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08891F6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85B597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find_records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(root):</w:t>
      </w:r>
    </w:p>
    <w:p w14:paraId="1794242B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3C55F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records = []</w:t>
      </w:r>
    </w:p>
    <w:p w14:paraId="0AB9F3F8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D11669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element in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root.iter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():</w:t>
      </w:r>
    </w:p>
    <w:p w14:paraId="62557F27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FBE02D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element.tag.endswith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"):</w:t>
      </w:r>
    </w:p>
    <w:p w14:paraId="4DD3CC21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4AE727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records.append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(element)</w:t>
      </w:r>
    </w:p>
    <w:p w14:paraId="4192A2DA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7E5D50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records</w:t>
      </w:r>
    </w:p>
    <w:p w14:paraId="57CE90EA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9A4C75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73EA1C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05E92A90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7. CONVERT XML RECORD TO DICTIONARY</w:t>
      </w:r>
    </w:p>
    <w:p w14:paraId="5D12897D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2B315C93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B936EA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record_to_dict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(record):</w:t>
      </w:r>
    </w:p>
    <w:p w14:paraId="1F7C7BBD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A3B524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row = {}</w:t>
      </w:r>
    </w:p>
    <w:p w14:paraId="7468D16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359C5A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child in record:</w:t>
      </w:r>
    </w:p>
    <w:p w14:paraId="47BC1D5C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BF2538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Remove namespace if one exists</w:t>
      </w:r>
    </w:p>
    <w:p w14:paraId="3E03A42B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tag =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child.tag</w:t>
      </w:r>
      <w:proofErr w:type="spellEnd"/>
    </w:p>
    <w:p w14:paraId="2CBDE2C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B0FDDA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"}" in tag:</w:t>
      </w:r>
    </w:p>
    <w:p w14:paraId="200751B7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tag =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tag.split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("}", 1)[1]</w:t>
      </w:r>
    </w:p>
    <w:p w14:paraId="53D691D3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A53C44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Extract text</w:t>
      </w:r>
    </w:p>
    <w:p w14:paraId="0305FD2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value =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child.text</w:t>
      </w:r>
      <w:proofErr w:type="spellEnd"/>
    </w:p>
    <w:p w14:paraId="17CCC191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2AA4B5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value is None:</w:t>
      </w:r>
    </w:p>
    <w:p w14:paraId="6FFD73BD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value = ""</w:t>
      </w:r>
    </w:p>
    <w:p w14:paraId="694E1E81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else:</w:t>
      </w:r>
    </w:p>
    <w:p w14:paraId="74F53D03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value =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value.strip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F32897B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D13B61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row[tag] = value</w:t>
      </w:r>
    </w:p>
    <w:p w14:paraId="05DFD048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461E0A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row</w:t>
      </w:r>
    </w:p>
    <w:p w14:paraId="7AFB5533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007134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038C1F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2E232587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8. CONVERT ALL RECORDS TO TABLE</w:t>
      </w:r>
    </w:p>
    <w:p w14:paraId="15638297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25958677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545221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records_to_dataframe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(records):</w:t>
      </w:r>
    </w:p>
    <w:p w14:paraId="61DFA017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0D85F8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rows = []</w:t>
      </w:r>
    </w:p>
    <w:p w14:paraId="30D95F59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2BB486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record in records:</w:t>
      </w:r>
    </w:p>
    <w:p w14:paraId="0DB92E55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332875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row =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record_to_dict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(record)</w:t>
      </w:r>
    </w:p>
    <w:p w14:paraId="09A3BF1D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E76E4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rows.append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(row)</w:t>
      </w:r>
    </w:p>
    <w:p w14:paraId="6E7DD90D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FCCA5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(rows)</w:t>
      </w:r>
    </w:p>
    <w:p w14:paraId="38EA9CB5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8A9B68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789B7B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40F18816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9. MAIN</w:t>
      </w:r>
    </w:p>
    <w:p w14:paraId="0CFE9BFF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1EB33D9C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4F577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main():</w:t>
      </w:r>
    </w:p>
    <w:p w14:paraId="47DA9F15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15CD56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Call API</w:t>
      </w:r>
    </w:p>
    <w:p w14:paraId="44731483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xml_data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call_api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DE6CF3E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A93558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Parse XML</w:t>
      </w:r>
    </w:p>
    <w:p w14:paraId="7870572B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root =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parse_xml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xml_data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8CD0389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0D5C70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Check SOAP Fault</w:t>
      </w:r>
    </w:p>
    <w:p w14:paraId="679FFAF8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check_soap_fault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(root):</w:t>
      </w:r>
    </w:p>
    <w:p w14:paraId="7F6BE477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28AA68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</w:t>
      </w:r>
    </w:p>
    <w:p w14:paraId="581E3750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3CE89C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Find records</w:t>
      </w:r>
    </w:p>
    <w:p w14:paraId="2DB45568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records =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find_records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(root)</w:t>
      </w:r>
    </w:p>
    <w:p w14:paraId="7A3D3B1D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11BA8D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</w:p>
    <w:p w14:paraId="352E862B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"\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nNumber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of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records:",</w:t>
      </w:r>
    </w:p>
    <w:p w14:paraId="54DDFC6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(records)</w:t>
      </w:r>
    </w:p>
    <w:p w14:paraId="6328107E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130DAA43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4982D1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not records:</w:t>
      </w:r>
    </w:p>
    <w:p w14:paraId="352C416D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D6C098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print("\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nNo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records found.")</w:t>
      </w:r>
    </w:p>
    <w:p w14:paraId="32A78ACB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846616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print("\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nXML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structure:")</w:t>
      </w:r>
    </w:p>
    <w:p w14:paraId="524D39C0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AD59D5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 element in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root.iter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():</w:t>
      </w:r>
    </w:p>
    <w:p w14:paraId="505C2D79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print(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element.tag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B4966C7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F8C8BE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</w:t>
      </w:r>
    </w:p>
    <w:p w14:paraId="683A02F4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9033FE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Convert to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DataFrame</w:t>
      </w:r>
      <w:proofErr w:type="spellEnd"/>
    </w:p>
    <w:p w14:paraId="7B275995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records_to_dataframe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(records)</w:t>
      </w:r>
    </w:p>
    <w:p w14:paraId="2FA49FD1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93E3F9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Display</w:t>
      </w:r>
    </w:p>
    <w:p w14:paraId="199DB980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print("\n========== DATA ==========")</w:t>
      </w:r>
    </w:p>
    <w:p w14:paraId="52E2288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938E83B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31F394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Display information</w:t>
      </w:r>
    </w:p>
    <w:p w14:paraId="425A4DEE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print("\n========== DATAFRAME INFO ==========")</w:t>
      </w:r>
    </w:p>
    <w:p w14:paraId="1D6C8326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print(df.info())</w:t>
      </w:r>
    </w:p>
    <w:p w14:paraId="66EFFA8E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6C0ACE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Save CSV</w:t>
      </w:r>
    </w:p>
    <w:p w14:paraId="0EE745EC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df.to_csv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59723457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"RegionWiseDFU.csv",</w:t>
      </w:r>
    </w:p>
    <w:p w14:paraId="0D4EE3FF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index=False</w:t>
      </w:r>
    </w:p>
    <w:p w14:paraId="268D60D1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18C7E7BA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118E15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Save Excel</w:t>
      </w:r>
    </w:p>
    <w:p w14:paraId="6484885B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df.to_excel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4B6FE4E6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"RegionWiseDFU.xlsx",</w:t>
      </w:r>
    </w:p>
    <w:p w14:paraId="1EAD1D3B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index=False</w:t>
      </w:r>
    </w:p>
    <w:p w14:paraId="72471375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2BC26418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86B878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print("\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nFiles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created:")</w:t>
      </w:r>
    </w:p>
    <w:p w14:paraId="5A5FC5EF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print("RegionWiseDFU.csv")</w:t>
      </w:r>
    </w:p>
    <w:p w14:paraId="273942B5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print("RegionWiseDFU.xlsx")</w:t>
      </w:r>
    </w:p>
    <w:p w14:paraId="5AC0EE46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81C913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0BA8FB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565E7F2C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RUN</w:t>
      </w:r>
    </w:p>
    <w:p w14:paraId="02419A99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29D48A5E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CD0720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__name__ == "__main__":</w:t>
      </w:r>
    </w:p>
    <w:p w14:paraId="29973257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main()</w:t>
      </w:r>
    </w:p>
    <w:p w14:paraId="4D7F4C74" w14:textId="77777777" w:rsidR="009037E6" w:rsidRDefault="009037E6" w:rsidP="009E45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872F3AC" w14:textId="25050AE2" w:rsidR="009E451B" w:rsidRDefault="003770E0" w:rsidP="009E45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4B21E51">
          <v:rect id="_x0000_i1073" style="width:0;height:1.5pt" o:hralign="center" o:hrstd="t" o:hr="t" fillcolor="#a0a0a0" stroked="f"/>
        </w:pict>
      </w:r>
    </w:p>
    <w:p w14:paraId="7A85A3C6" w14:textId="77777777" w:rsidR="009037E6" w:rsidRPr="009E451B" w:rsidRDefault="009037E6" w:rsidP="009E451B">
      <w:pPr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5CFACC93" w14:textId="77777777" w:rsidR="009E451B" w:rsidRPr="009E451B" w:rsidRDefault="009E451B" w:rsidP="009E451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3. What this program does with your current XML</w:t>
      </w:r>
    </w:p>
    <w:p w14:paraId="1C86FAFF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Your XML has:</w:t>
      </w:r>
    </w:p>
    <w:p w14:paraId="68CA5442" w14:textId="77777777" w:rsidR="00FE4F88" w:rsidRDefault="00FE4F88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57C914" w14:textId="5C8B5860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</w:p>
    <w:p w14:paraId="1FC9BFD6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Region</w:t>
      </w:r>
    </w:p>
    <w:p w14:paraId="19D137BB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Item</w:t>
      </w:r>
    </w:p>
    <w:p w14:paraId="0A53CEC0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Verticals</w:t>
      </w:r>
    </w:p>
    <w:p w14:paraId="4C2F545C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DFU</w:t>
      </w:r>
    </w:p>
    <w:p w14:paraId="4EC41CE2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ItemCatg</w:t>
      </w:r>
      <w:proofErr w:type="spellEnd"/>
    </w:p>
    <w:p w14:paraId="5494E8F6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RRSClassification</w:t>
      </w:r>
      <w:proofErr w:type="spellEnd"/>
    </w:p>
    <w:p w14:paraId="6FB9FD8E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Classification</w:t>
      </w:r>
    </w:p>
    <w:p w14:paraId="4D4128C5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Revenue</w:t>
      </w:r>
    </w:p>
    <w:p w14:paraId="57C5F4E4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Priority</w:t>
      </w:r>
    </w:p>
    <w:p w14:paraId="6050BB2C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Updateddate</w:t>
      </w:r>
      <w:proofErr w:type="spellEnd"/>
    </w:p>
    <w:p w14:paraId="26D82F87" w14:textId="77777777" w:rsidR="00FE4F88" w:rsidRDefault="00FE4F88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42979DA" w14:textId="350F4BB5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The function:</w:t>
      </w:r>
    </w:p>
    <w:p w14:paraId="09812773" w14:textId="77777777" w:rsidR="00FE4F88" w:rsidRDefault="00FE4F88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346522" w14:textId="4EA4208A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record_to_dict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(record):</w:t>
      </w:r>
    </w:p>
    <w:p w14:paraId="73188105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automatically converts it to:</w:t>
      </w:r>
    </w:p>
    <w:p w14:paraId="0E1A9B73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DCA3D5B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"Region": "India",</w:t>
      </w:r>
    </w:p>
    <w:p w14:paraId="42A096D6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"Item": "X100173",</w:t>
      </w:r>
    </w:p>
    <w:p w14:paraId="25C77439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"Verticals": "ACP-AFM-Industrial",</w:t>
      </w:r>
    </w:p>
    <w:p w14:paraId="6FC2786F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"DFU": "",</w:t>
      </w:r>
    </w:p>
    <w:p w14:paraId="12933057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ItemCatg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"",</w:t>
      </w:r>
    </w:p>
    <w:p w14:paraId="33B23061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RRSClassification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"",</w:t>
      </w:r>
    </w:p>
    <w:p w14:paraId="55F6CA9C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"Classification": "",</w:t>
      </w:r>
    </w:p>
    <w:p w14:paraId="77C7A68C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"Revenue": "0",</w:t>
      </w:r>
    </w:p>
    <w:p w14:paraId="414D4DEF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"Priority": "0",</w:t>
      </w:r>
    </w:p>
    <w:p w14:paraId="4DB39414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Updateddate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"09-01-1970"</w:t>
      </w:r>
    </w:p>
    <w:p w14:paraId="7D449D53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6486E99" w14:textId="77777777" w:rsidR="004914D0" w:rsidRDefault="004914D0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4C548618" w14:textId="26C031EF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Then Pandas converts the dictionaries into: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3"/>
        <w:gridCol w:w="790"/>
        <w:gridCol w:w="843"/>
        <w:gridCol w:w="512"/>
        <w:gridCol w:w="860"/>
        <w:gridCol w:w="1468"/>
        <w:gridCol w:w="1183"/>
        <w:gridCol w:w="820"/>
        <w:gridCol w:w="720"/>
        <w:gridCol w:w="1127"/>
      </w:tblGrid>
      <w:tr w:rsidR="004914D0" w:rsidRPr="009E451B" w14:paraId="7AB84772" w14:textId="77777777" w:rsidTr="004914D0">
        <w:tc>
          <w:tcPr>
            <w:tcW w:w="0" w:type="auto"/>
            <w:hideMark/>
          </w:tcPr>
          <w:p w14:paraId="61A913D1" w14:textId="77777777" w:rsidR="009E451B" w:rsidRPr="009E451B" w:rsidRDefault="009E451B" w:rsidP="009E451B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E451B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Region</w:t>
            </w:r>
          </w:p>
        </w:tc>
        <w:tc>
          <w:tcPr>
            <w:tcW w:w="0" w:type="auto"/>
            <w:hideMark/>
          </w:tcPr>
          <w:p w14:paraId="2E6A359C" w14:textId="77777777" w:rsidR="009E451B" w:rsidRPr="009E451B" w:rsidRDefault="009E451B" w:rsidP="009E451B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E451B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Item</w:t>
            </w:r>
          </w:p>
        </w:tc>
        <w:tc>
          <w:tcPr>
            <w:tcW w:w="0" w:type="auto"/>
            <w:hideMark/>
          </w:tcPr>
          <w:p w14:paraId="3B975EBD" w14:textId="77777777" w:rsidR="009E451B" w:rsidRPr="009E451B" w:rsidRDefault="009E451B" w:rsidP="009E451B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E451B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Verticals</w:t>
            </w:r>
          </w:p>
        </w:tc>
        <w:tc>
          <w:tcPr>
            <w:tcW w:w="0" w:type="auto"/>
            <w:hideMark/>
          </w:tcPr>
          <w:p w14:paraId="391A53EC" w14:textId="77777777" w:rsidR="009E451B" w:rsidRPr="009E451B" w:rsidRDefault="009E451B" w:rsidP="009E451B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E451B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DFU</w:t>
            </w:r>
          </w:p>
        </w:tc>
        <w:tc>
          <w:tcPr>
            <w:tcW w:w="0" w:type="auto"/>
            <w:hideMark/>
          </w:tcPr>
          <w:p w14:paraId="421267B7" w14:textId="77777777" w:rsidR="009E451B" w:rsidRPr="009E451B" w:rsidRDefault="009E451B" w:rsidP="009E451B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9E451B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ItemCatg</w:t>
            </w:r>
            <w:proofErr w:type="spellEnd"/>
          </w:p>
        </w:tc>
        <w:tc>
          <w:tcPr>
            <w:tcW w:w="0" w:type="auto"/>
            <w:hideMark/>
          </w:tcPr>
          <w:p w14:paraId="5721AF4C" w14:textId="77777777" w:rsidR="009E451B" w:rsidRPr="009E451B" w:rsidRDefault="009E451B" w:rsidP="009E451B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9E451B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RRSClassification</w:t>
            </w:r>
            <w:proofErr w:type="spellEnd"/>
          </w:p>
        </w:tc>
        <w:tc>
          <w:tcPr>
            <w:tcW w:w="0" w:type="auto"/>
            <w:hideMark/>
          </w:tcPr>
          <w:p w14:paraId="424ECBF4" w14:textId="77777777" w:rsidR="009E451B" w:rsidRPr="009E451B" w:rsidRDefault="009E451B" w:rsidP="009E451B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E451B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Classification</w:t>
            </w:r>
          </w:p>
        </w:tc>
        <w:tc>
          <w:tcPr>
            <w:tcW w:w="0" w:type="auto"/>
            <w:hideMark/>
          </w:tcPr>
          <w:p w14:paraId="63F32535" w14:textId="77777777" w:rsidR="009E451B" w:rsidRPr="009E451B" w:rsidRDefault="009E451B" w:rsidP="009E451B">
            <w:pPr>
              <w:jc w:val="right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E451B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Revenue</w:t>
            </w:r>
          </w:p>
        </w:tc>
        <w:tc>
          <w:tcPr>
            <w:tcW w:w="0" w:type="auto"/>
            <w:hideMark/>
          </w:tcPr>
          <w:p w14:paraId="01E74CBB" w14:textId="77777777" w:rsidR="009E451B" w:rsidRPr="009E451B" w:rsidRDefault="009E451B" w:rsidP="009E451B">
            <w:pPr>
              <w:jc w:val="right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E451B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Priority</w:t>
            </w:r>
          </w:p>
        </w:tc>
        <w:tc>
          <w:tcPr>
            <w:tcW w:w="0" w:type="auto"/>
            <w:hideMark/>
          </w:tcPr>
          <w:p w14:paraId="217759AF" w14:textId="77777777" w:rsidR="009E451B" w:rsidRPr="009E451B" w:rsidRDefault="009E451B" w:rsidP="009E451B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9E451B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Updateddate</w:t>
            </w:r>
            <w:proofErr w:type="spellEnd"/>
          </w:p>
        </w:tc>
      </w:tr>
      <w:tr w:rsidR="004914D0" w:rsidRPr="009E451B" w14:paraId="2CC51794" w14:textId="77777777" w:rsidTr="004914D0">
        <w:tc>
          <w:tcPr>
            <w:tcW w:w="0" w:type="auto"/>
            <w:hideMark/>
          </w:tcPr>
          <w:p w14:paraId="0A99CC17" w14:textId="77777777" w:rsidR="009E451B" w:rsidRPr="009E451B" w:rsidRDefault="009E451B" w:rsidP="009E45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eastAsia="Times New Roman" w:cs="Times New Roman"/>
                <w:kern w:val="0"/>
                <w:lang w:eastAsia="en-IN"/>
                <w14:ligatures w14:val="none"/>
              </w:rPr>
              <w:t>India</w:t>
            </w:r>
          </w:p>
        </w:tc>
        <w:tc>
          <w:tcPr>
            <w:tcW w:w="0" w:type="auto"/>
            <w:hideMark/>
          </w:tcPr>
          <w:p w14:paraId="49374295" w14:textId="77777777" w:rsidR="009E451B" w:rsidRPr="009E451B" w:rsidRDefault="009E451B" w:rsidP="009E45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eastAsia="Times New Roman" w:cs="Times New Roman"/>
                <w:kern w:val="0"/>
                <w:lang w:eastAsia="en-IN"/>
                <w14:ligatures w14:val="none"/>
              </w:rPr>
              <w:t>X100173</w:t>
            </w:r>
          </w:p>
        </w:tc>
        <w:tc>
          <w:tcPr>
            <w:tcW w:w="0" w:type="auto"/>
            <w:hideMark/>
          </w:tcPr>
          <w:p w14:paraId="680218C1" w14:textId="77777777" w:rsidR="009E451B" w:rsidRPr="009E451B" w:rsidRDefault="009E451B" w:rsidP="009E45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eastAsia="Times New Roman" w:cs="Times New Roman"/>
                <w:kern w:val="0"/>
                <w:lang w:eastAsia="en-IN"/>
                <w14:ligatures w14:val="none"/>
              </w:rPr>
              <w:t>ACP-AFM-Industrial</w:t>
            </w:r>
          </w:p>
        </w:tc>
        <w:tc>
          <w:tcPr>
            <w:tcW w:w="0" w:type="auto"/>
            <w:hideMark/>
          </w:tcPr>
          <w:p w14:paraId="337CA105" w14:textId="77777777" w:rsidR="009E451B" w:rsidRPr="009E451B" w:rsidRDefault="009E451B" w:rsidP="009E45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F3A0ECA" w14:textId="77777777" w:rsidR="009E451B" w:rsidRPr="009E451B" w:rsidRDefault="009E451B" w:rsidP="009E451B">
            <w:pPr>
              <w:rPr>
                <w:rFonts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562A49" w14:textId="77777777" w:rsidR="009E451B" w:rsidRPr="009E451B" w:rsidRDefault="009E451B" w:rsidP="009E451B">
            <w:pPr>
              <w:rPr>
                <w:rFonts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A0F042" w14:textId="77777777" w:rsidR="009E451B" w:rsidRPr="009E451B" w:rsidRDefault="009E451B" w:rsidP="009E451B">
            <w:pPr>
              <w:rPr>
                <w:rFonts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2E0797" w14:textId="77777777" w:rsidR="009E451B" w:rsidRPr="009E451B" w:rsidRDefault="009E451B" w:rsidP="009E451B">
            <w:pPr>
              <w:jc w:val="right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eastAsia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EE61B92" w14:textId="77777777" w:rsidR="009E451B" w:rsidRPr="009E451B" w:rsidRDefault="009E451B" w:rsidP="009E451B">
            <w:pPr>
              <w:jc w:val="right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eastAsia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3CBCA9A6" w14:textId="77777777" w:rsidR="009E451B" w:rsidRPr="009E451B" w:rsidRDefault="009E451B" w:rsidP="009E45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eastAsia="Times New Roman" w:cs="Times New Roman"/>
                <w:kern w:val="0"/>
                <w:lang w:eastAsia="en-IN"/>
                <w14:ligatures w14:val="none"/>
              </w:rPr>
              <w:t>09-01-1970</w:t>
            </w:r>
          </w:p>
        </w:tc>
      </w:tr>
    </w:tbl>
    <w:p w14:paraId="20264D2D" w14:textId="77777777" w:rsidR="009E451B" w:rsidRPr="009E451B" w:rsidRDefault="003770E0" w:rsidP="009E451B">
      <w:pPr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41CA05">
          <v:rect id="_x0000_i1074" style="width:0;height:1.5pt" o:hralign="center" o:hrstd="t" o:hr="t" fillcolor="#a0a0a0" stroked="f"/>
        </w:pict>
      </w:r>
    </w:p>
    <w:p w14:paraId="786B8AF7" w14:textId="77777777" w:rsidR="009E451B" w:rsidRPr="009E451B" w:rsidRDefault="009E451B" w:rsidP="009E451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4. Why I used</w:t>
      </w:r>
      <w:r w:rsidRPr="009E451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 </w:t>
      </w:r>
      <w:proofErr w:type="spellStart"/>
      <w:r w:rsidRPr="009E451B">
        <w:rPr>
          <w:rFonts w:ascii="Segoe UI" w:eastAsia="Times New Roman" w:hAnsi="Segoe UI" w:cs="Segoe UI"/>
          <w:kern w:val="36"/>
          <w:sz w:val="20"/>
          <w:szCs w:val="20"/>
          <w:lang w:eastAsia="en-IN"/>
          <w14:ligatures w14:val="none"/>
        </w:rPr>
        <w:t>endswith</w:t>
      </w:r>
      <w:proofErr w:type="spellEnd"/>
      <w:r w:rsidRPr="009E451B">
        <w:rPr>
          <w:rFonts w:ascii="Segoe UI" w:eastAsia="Times New Roman" w:hAnsi="Segoe UI" w:cs="Segoe UI"/>
          <w:kern w:val="36"/>
          <w:sz w:val="20"/>
          <w:szCs w:val="20"/>
          <w:lang w:eastAsia="en-IN"/>
          <w14:ligatures w14:val="none"/>
        </w:rPr>
        <w:t>()</w:t>
      </w:r>
      <w:r w:rsidRPr="009E451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 </w:t>
      </w:r>
      <w:r w:rsidRPr="009E451B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for XML names</w:t>
      </w:r>
    </w:p>
    <w:p w14:paraId="50BF1AD8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You might wonder why I wrote:</w:t>
      </w:r>
    </w:p>
    <w:p w14:paraId="4E75A6B6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element.tag.endswith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"):</w:t>
      </w:r>
    </w:p>
    <w:p w14:paraId="2B9AEE84" w14:textId="77777777" w:rsidR="00AC3BE0" w:rsidRDefault="00AC3BE0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2897095" w14:textId="3A60B8B6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instead of:</w:t>
      </w:r>
    </w:p>
    <w:p w14:paraId="3DB0BD26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element.tag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"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</w:t>
      </w:r>
    </w:p>
    <w:p w14:paraId="7DB3FF03" w14:textId="77777777" w:rsidR="00AC3BE0" w:rsidRDefault="00AC3BE0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4195302B" w14:textId="77777777" w:rsidR="00AC3BE0" w:rsidRDefault="00AC3BE0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431455AD" w14:textId="77777777" w:rsidR="00AC3BE0" w:rsidRDefault="00AC3BE0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40553D69" w14:textId="1365CA73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XML namespaces can cause this:</w:t>
      </w:r>
    </w:p>
    <w:p w14:paraId="2121C07C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</w:p>
    <w:p w14:paraId="26E218A2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or:</w:t>
      </w:r>
    </w:p>
    <w:p w14:paraId="4AD7D28C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{http://www.infor.com/businessinterface/RegionWiseDFU}GetDFUResponse</w:t>
      </w:r>
    </w:p>
    <w:p w14:paraId="54B51A94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The second form contains the namespace.</w:t>
      </w:r>
    </w:p>
    <w:p w14:paraId="42C971D0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Using:</w:t>
      </w:r>
    </w:p>
    <w:p w14:paraId="45200E6E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element.tag.endswith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79D671F1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allows us to find the element in either situation.</w:t>
      </w:r>
    </w:p>
    <w:p w14:paraId="32DE1E8A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This makes the extraction code much more tolerant of variations in the XML.</w:t>
      </w:r>
    </w:p>
    <w:p w14:paraId="0E4674DE" w14:textId="77777777" w:rsidR="009E451B" w:rsidRPr="009E451B" w:rsidRDefault="003770E0" w:rsidP="009E451B">
      <w:pPr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EFDBF6">
          <v:rect id="_x0000_i1075" style="width:0;height:1.5pt" o:hralign="center" o:hrstd="t" o:hr="t" fillcolor="#a0a0a0" stroked="f"/>
        </w:pict>
      </w:r>
    </w:p>
    <w:p w14:paraId="3FFE2F3B" w14:textId="77777777" w:rsidR="009E451B" w:rsidRPr="009E451B" w:rsidRDefault="009E451B" w:rsidP="009E451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5. Why we remove namespaces from column names</w:t>
      </w:r>
    </w:p>
    <w:p w14:paraId="1566C852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Suppose the XML eventually contains:</w:t>
      </w:r>
    </w:p>
    <w:p w14:paraId="231FBC1F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reg:Region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&gt;India&lt;/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reg:Region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380ABEF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proofErr w:type="spellStart"/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ElementTree</w:t>
      </w:r>
      <w:proofErr w:type="spellEnd"/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sees:</w:t>
      </w:r>
    </w:p>
    <w:p w14:paraId="4A50ABEB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{http://www.infor.com/businessinterface/RegionWiseDFU}Region</w:t>
      </w:r>
    </w:p>
    <w:p w14:paraId="0349619C" w14:textId="77777777" w:rsidR="000F11EE" w:rsidRDefault="000F11EE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3E023C6" w14:textId="0AFC11F4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We don't want an Excel column called:</w:t>
      </w:r>
    </w:p>
    <w:p w14:paraId="18C92EC3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{http://www.infor.com/businessinterface/RegionWiseDFU}Region</w:t>
      </w:r>
    </w:p>
    <w:p w14:paraId="79139B6B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We want:</w:t>
      </w:r>
    </w:p>
    <w:p w14:paraId="003E5B00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</w:t>
      </w:r>
    </w:p>
    <w:p w14:paraId="7373E410" w14:textId="77777777" w:rsidR="000F11EE" w:rsidRDefault="000F11EE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7335BDAD" w14:textId="31325858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That's why we have:</w:t>
      </w:r>
    </w:p>
    <w:p w14:paraId="6FBA9C45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"}" in tag:</w:t>
      </w:r>
    </w:p>
    <w:p w14:paraId="6509E60B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tag =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tag.split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("}", 1)[1]</w:t>
      </w:r>
    </w:p>
    <w:p w14:paraId="05F10D1C" w14:textId="77777777" w:rsidR="000F11EE" w:rsidRDefault="000F11EE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47CB3240" w14:textId="40011E3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So:</w:t>
      </w:r>
    </w:p>
    <w:p w14:paraId="59539D8F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{some-namespace}Region</w:t>
      </w:r>
    </w:p>
    <w:p w14:paraId="77D06EC2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becomes:</w:t>
      </w:r>
    </w:p>
    <w:p w14:paraId="1235F354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</w:t>
      </w:r>
    </w:p>
    <w:p w14:paraId="3AC491E4" w14:textId="77777777" w:rsidR="009E451B" w:rsidRPr="009E451B" w:rsidRDefault="003770E0" w:rsidP="009E451B">
      <w:pPr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D64468">
          <v:rect id="_x0000_i1076" style="width:0;height:1.5pt" o:hralign="center" o:hrstd="t" o:hr="t" fillcolor="#a0a0a0" stroked="f"/>
        </w:pict>
      </w:r>
    </w:p>
    <w:p w14:paraId="221DB065" w14:textId="77777777" w:rsidR="009E451B" w:rsidRPr="009E451B" w:rsidRDefault="009E451B" w:rsidP="009E451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6. The important problem: nested XML</w:t>
      </w:r>
    </w:p>
    <w:p w14:paraId="6804E0FD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The code above handles your current structure because your fields are direct children:</w:t>
      </w:r>
    </w:p>
    <w:p w14:paraId="1E3842FF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F6EF87E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3FDB09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&lt;Region&gt;India&lt;/Region&gt;</w:t>
      </w:r>
    </w:p>
    <w:p w14:paraId="1FC2930E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&lt;Item&gt;X100173&lt;/Item&gt;</w:t>
      </w:r>
    </w:p>
    <w:p w14:paraId="06904F10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&lt;Verticals&gt;ACP-AFM-Industrial&lt;/Verticals&gt;</w:t>
      </w:r>
    </w:p>
    <w:p w14:paraId="6935DD85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&lt;Revenue&gt;0&lt;/Revenue&gt;</w:t>
      </w:r>
    </w:p>
    <w:p w14:paraId="528026CF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5DB7D5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82CB913" w14:textId="77777777" w:rsidR="009141B6" w:rsidRDefault="009141B6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3B6217AF" w14:textId="1B22268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But real APIs often have:</w:t>
      </w:r>
    </w:p>
    <w:p w14:paraId="3D335BFB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65C89FE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26BEFF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&lt;Region&gt;India&lt;/Region&gt;</w:t>
      </w:r>
    </w:p>
    <w:p w14:paraId="047A21DE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720455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&lt;Customer&gt;</w:t>
      </w:r>
    </w:p>
    <w:p w14:paraId="1D1D240C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FC9ACF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&gt;10001&lt;/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2CB9E63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8815BB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&lt;Name&gt;</w:t>
      </w:r>
    </w:p>
    <w:p w14:paraId="47B688A4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John Smith</w:t>
      </w:r>
    </w:p>
    <w:p w14:paraId="40A4D006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&lt;/Name&gt;</w:t>
      </w:r>
    </w:p>
    <w:p w14:paraId="0DCD44DC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D754C3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&lt;Address&gt;</w:t>
      </w:r>
    </w:p>
    <w:p w14:paraId="5DDB7017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&lt;City&gt;Chennai&lt;/City&gt;</w:t>
      </w:r>
    </w:p>
    <w:p w14:paraId="4668057C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&lt;Country&gt;India&lt;/Country&gt;</w:t>
      </w:r>
    </w:p>
    <w:p w14:paraId="1FA74BCD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&lt;/Address&gt;</w:t>
      </w:r>
    </w:p>
    <w:p w14:paraId="7013C492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6911B8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&lt;/Customer&gt;</w:t>
      </w:r>
    </w:p>
    <w:p w14:paraId="76D9A345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598FB2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7B6BB54" w14:textId="77777777" w:rsidR="009141B6" w:rsidRDefault="009141B6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04EA5C6F" w14:textId="36C4D1F0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Now we have a decision to make.</w:t>
      </w:r>
    </w:p>
    <w:p w14:paraId="2DE8CDB7" w14:textId="77777777" w:rsid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Should this become:</w:t>
      </w:r>
    </w:p>
    <w:p w14:paraId="6D132102" w14:textId="77777777" w:rsidR="009141B6" w:rsidRPr="009E451B" w:rsidRDefault="009141B6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"/>
        <w:gridCol w:w="1456"/>
        <w:gridCol w:w="1303"/>
        <w:gridCol w:w="1016"/>
        <w:gridCol w:w="1083"/>
      </w:tblGrid>
      <w:tr w:rsidR="009E451B" w:rsidRPr="009E451B" w14:paraId="426E9D91" w14:textId="77777777" w:rsidTr="009141B6">
        <w:tc>
          <w:tcPr>
            <w:tcW w:w="0" w:type="auto"/>
            <w:hideMark/>
          </w:tcPr>
          <w:p w14:paraId="5728B295" w14:textId="77777777" w:rsidR="009E451B" w:rsidRPr="009E451B" w:rsidRDefault="009E451B" w:rsidP="009E45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Region</w:t>
            </w:r>
          </w:p>
        </w:tc>
        <w:tc>
          <w:tcPr>
            <w:tcW w:w="0" w:type="auto"/>
            <w:hideMark/>
          </w:tcPr>
          <w:p w14:paraId="4F57D472" w14:textId="77777777" w:rsidR="009E451B" w:rsidRPr="009E451B" w:rsidRDefault="009E451B" w:rsidP="009E451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9E45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CustomerId</w:t>
            </w:r>
            <w:proofErr w:type="spellEnd"/>
          </w:p>
        </w:tc>
        <w:tc>
          <w:tcPr>
            <w:tcW w:w="0" w:type="auto"/>
            <w:hideMark/>
          </w:tcPr>
          <w:p w14:paraId="777DFCD7" w14:textId="77777777" w:rsidR="009E451B" w:rsidRPr="009E451B" w:rsidRDefault="009E451B" w:rsidP="009E45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3759C5BB" w14:textId="77777777" w:rsidR="009E451B" w:rsidRPr="009E451B" w:rsidRDefault="009E451B" w:rsidP="009E45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City</w:t>
            </w:r>
          </w:p>
        </w:tc>
        <w:tc>
          <w:tcPr>
            <w:tcW w:w="0" w:type="auto"/>
            <w:hideMark/>
          </w:tcPr>
          <w:p w14:paraId="0A037A11" w14:textId="77777777" w:rsidR="009E451B" w:rsidRPr="009E451B" w:rsidRDefault="009E451B" w:rsidP="009E45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Country</w:t>
            </w:r>
          </w:p>
        </w:tc>
      </w:tr>
      <w:tr w:rsidR="009E451B" w:rsidRPr="009E451B" w14:paraId="30A309DB" w14:textId="77777777" w:rsidTr="009141B6">
        <w:tc>
          <w:tcPr>
            <w:tcW w:w="0" w:type="auto"/>
            <w:hideMark/>
          </w:tcPr>
          <w:p w14:paraId="289F90C7" w14:textId="77777777" w:rsidR="009E451B" w:rsidRPr="009E451B" w:rsidRDefault="009E451B" w:rsidP="009E4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India</w:t>
            </w:r>
          </w:p>
        </w:tc>
        <w:tc>
          <w:tcPr>
            <w:tcW w:w="0" w:type="auto"/>
            <w:hideMark/>
          </w:tcPr>
          <w:p w14:paraId="0C81F89D" w14:textId="77777777" w:rsidR="009E451B" w:rsidRPr="009E451B" w:rsidRDefault="009E451B" w:rsidP="009E451B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10001</w:t>
            </w:r>
          </w:p>
        </w:tc>
        <w:tc>
          <w:tcPr>
            <w:tcW w:w="0" w:type="auto"/>
            <w:hideMark/>
          </w:tcPr>
          <w:p w14:paraId="712B5C19" w14:textId="77777777" w:rsidR="009E451B" w:rsidRPr="009E451B" w:rsidRDefault="009E451B" w:rsidP="009E4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John Smith</w:t>
            </w:r>
          </w:p>
        </w:tc>
        <w:tc>
          <w:tcPr>
            <w:tcW w:w="0" w:type="auto"/>
            <w:hideMark/>
          </w:tcPr>
          <w:p w14:paraId="27792CB6" w14:textId="77777777" w:rsidR="009E451B" w:rsidRPr="009E451B" w:rsidRDefault="009E451B" w:rsidP="009E4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Chennai</w:t>
            </w:r>
          </w:p>
        </w:tc>
        <w:tc>
          <w:tcPr>
            <w:tcW w:w="0" w:type="auto"/>
            <w:hideMark/>
          </w:tcPr>
          <w:p w14:paraId="6EB4FEE2" w14:textId="77777777" w:rsidR="009E451B" w:rsidRPr="009E451B" w:rsidRDefault="009E451B" w:rsidP="009E4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India</w:t>
            </w:r>
          </w:p>
        </w:tc>
      </w:tr>
    </w:tbl>
    <w:p w14:paraId="58CD8A75" w14:textId="77777777" w:rsidR="009141B6" w:rsidRDefault="009141B6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79BDE3CE" w14:textId="4BFD8B15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Or should </w:t>
      </w:r>
      <w:r w:rsidRPr="009E451B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Customer</w:t>
      </w: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 become a separate table?</w:t>
      </w:r>
    </w:p>
    <w:p w14:paraId="04D96075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For simple XML, flattening is fine.</w:t>
      </w:r>
    </w:p>
    <w:p w14:paraId="22561D7B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For complex XML with </w:t>
      </w:r>
      <w:r w:rsidRPr="009E451B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one-to-many relationships</w:t>
      </w: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, separate tables are usually much better.</w:t>
      </w:r>
    </w:p>
    <w:p w14:paraId="5CB5BB44" w14:textId="77777777" w:rsidR="009E451B" w:rsidRPr="009E451B" w:rsidRDefault="003770E0" w:rsidP="009E451B">
      <w:pPr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0B3409">
          <v:rect id="_x0000_i1077" style="width:0;height:1.5pt" o:hralign="center" o:hrstd="t" o:hr="t" fillcolor="#a0a0a0" stroked="f"/>
        </w:pict>
      </w:r>
    </w:p>
    <w:p w14:paraId="42DE19C3" w14:textId="77777777" w:rsidR="009E451B" w:rsidRPr="009E451B" w:rsidRDefault="009E451B" w:rsidP="009E451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7. Example of a one-to-many situation</w:t>
      </w:r>
    </w:p>
    <w:p w14:paraId="5D8F238E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Imagine the API returns:</w:t>
      </w:r>
    </w:p>
    <w:p w14:paraId="5753F6FF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B376A81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FDB6D9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&lt;Region&gt;India&lt;/Region&gt;</w:t>
      </w:r>
    </w:p>
    <w:p w14:paraId="4B5C7075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&lt;Item&gt;X100173&lt;/Item&gt;</w:t>
      </w:r>
    </w:p>
    <w:p w14:paraId="3453193D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FBFFBD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&lt;Orders&gt;</w:t>
      </w:r>
    </w:p>
    <w:p w14:paraId="488EF9E9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162A0D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&lt;Order&gt;</w:t>
      </w:r>
    </w:p>
    <w:p w14:paraId="5D57F65C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OrderNo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&gt;10001&lt;/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OrderNo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29305C2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&lt;Amount&gt;500&lt;/Amount&gt;</w:t>
      </w:r>
    </w:p>
    <w:p w14:paraId="2D50B141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&lt;/Order&gt;</w:t>
      </w:r>
    </w:p>
    <w:p w14:paraId="0BACD2EC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246614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&lt;Order&gt;</w:t>
      </w:r>
    </w:p>
    <w:p w14:paraId="0F6CC58A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OrderNo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&gt;10002&lt;/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OrderNo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AE3026B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&lt;Amount&gt;700&lt;/Amount&gt;</w:t>
      </w:r>
    </w:p>
    <w:p w14:paraId="51E0AF6C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&lt;/Order&gt;</w:t>
      </w:r>
    </w:p>
    <w:p w14:paraId="33B6AB82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DE7BF0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&lt;/Orders&gt;</w:t>
      </w:r>
    </w:p>
    <w:p w14:paraId="4F455445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BEA9BF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439292C" w14:textId="77777777" w:rsidR="002867E9" w:rsidRDefault="002867E9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7A82C439" w14:textId="1690988D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You shouldn't force this into:</w:t>
      </w:r>
    </w:p>
    <w:p w14:paraId="05AEB59F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Region | Item |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OrderNo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Amount</w:t>
      </w:r>
    </w:p>
    <w:p w14:paraId="2E11DADF" w14:textId="77777777" w:rsidR="002867E9" w:rsidRDefault="002867E9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A7A526E" w14:textId="5FED4F8E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without considering the relationship.</w:t>
      </w:r>
    </w:p>
    <w:p w14:paraId="61B90C3E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A better database/table design is:</w:t>
      </w:r>
    </w:p>
    <w:p w14:paraId="55A3620D" w14:textId="77777777" w:rsidR="002867E9" w:rsidRDefault="002867E9" w:rsidP="009E451B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</w:p>
    <w:p w14:paraId="2BD3E2FD" w14:textId="77777777" w:rsidR="002867E9" w:rsidRDefault="002867E9" w:rsidP="009E451B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</w:p>
    <w:p w14:paraId="13178EE7" w14:textId="59E4711A" w:rsidR="009E451B" w:rsidRPr="009E451B" w:rsidRDefault="009E451B" w:rsidP="009E451B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DFU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6"/>
        <w:gridCol w:w="936"/>
        <w:gridCol w:w="1110"/>
      </w:tblGrid>
      <w:tr w:rsidR="009E451B" w:rsidRPr="009E451B" w14:paraId="232CBB36" w14:textId="77777777" w:rsidTr="002867E9">
        <w:tc>
          <w:tcPr>
            <w:tcW w:w="0" w:type="auto"/>
            <w:hideMark/>
          </w:tcPr>
          <w:p w14:paraId="09D1E85F" w14:textId="77777777" w:rsidR="009E451B" w:rsidRPr="009E451B" w:rsidRDefault="009E451B" w:rsidP="009E451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DFU_ID</w:t>
            </w:r>
          </w:p>
        </w:tc>
        <w:tc>
          <w:tcPr>
            <w:tcW w:w="0" w:type="auto"/>
            <w:hideMark/>
          </w:tcPr>
          <w:p w14:paraId="54CC3DAE" w14:textId="77777777" w:rsidR="009E451B" w:rsidRPr="009E451B" w:rsidRDefault="009E451B" w:rsidP="009E45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Region</w:t>
            </w:r>
          </w:p>
        </w:tc>
        <w:tc>
          <w:tcPr>
            <w:tcW w:w="0" w:type="auto"/>
            <w:hideMark/>
          </w:tcPr>
          <w:p w14:paraId="3A672CC1" w14:textId="77777777" w:rsidR="009E451B" w:rsidRPr="009E451B" w:rsidRDefault="009E451B" w:rsidP="009E45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Item</w:t>
            </w:r>
          </w:p>
        </w:tc>
      </w:tr>
      <w:tr w:rsidR="009E451B" w:rsidRPr="009E451B" w14:paraId="1DDC1BB2" w14:textId="77777777" w:rsidTr="002867E9">
        <w:tc>
          <w:tcPr>
            <w:tcW w:w="0" w:type="auto"/>
            <w:hideMark/>
          </w:tcPr>
          <w:p w14:paraId="0616CAF5" w14:textId="77777777" w:rsidR="009E451B" w:rsidRPr="009E451B" w:rsidRDefault="009E451B" w:rsidP="009E451B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374BF4B" w14:textId="77777777" w:rsidR="009E451B" w:rsidRPr="009E451B" w:rsidRDefault="009E451B" w:rsidP="009E4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India</w:t>
            </w:r>
          </w:p>
        </w:tc>
        <w:tc>
          <w:tcPr>
            <w:tcW w:w="0" w:type="auto"/>
            <w:hideMark/>
          </w:tcPr>
          <w:p w14:paraId="20DB731E" w14:textId="77777777" w:rsidR="009E451B" w:rsidRPr="009E451B" w:rsidRDefault="009E451B" w:rsidP="009E4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X100173</w:t>
            </w:r>
          </w:p>
        </w:tc>
      </w:tr>
    </w:tbl>
    <w:p w14:paraId="044B5ABB" w14:textId="77777777" w:rsidR="002867E9" w:rsidRDefault="002867E9" w:rsidP="009E451B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</w:p>
    <w:p w14:paraId="201F2E51" w14:textId="77E76CF1" w:rsidR="009E451B" w:rsidRPr="009E451B" w:rsidRDefault="009E451B" w:rsidP="009E451B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Order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6"/>
        <w:gridCol w:w="1150"/>
        <w:gridCol w:w="1057"/>
      </w:tblGrid>
      <w:tr w:rsidR="009E451B" w:rsidRPr="009E451B" w14:paraId="73580607" w14:textId="77777777" w:rsidTr="002867E9">
        <w:tc>
          <w:tcPr>
            <w:tcW w:w="0" w:type="auto"/>
            <w:hideMark/>
          </w:tcPr>
          <w:p w14:paraId="6740AB2C" w14:textId="77777777" w:rsidR="009E451B" w:rsidRPr="009E451B" w:rsidRDefault="009E451B" w:rsidP="009E451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DFU_ID</w:t>
            </w:r>
          </w:p>
        </w:tc>
        <w:tc>
          <w:tcPr>
            <w:tcW w:w="0" w:type="auto"/>
            <w:hideMark/>
          </w:tcPr>
          <w:p w14:paraId="36F39758" w14:textId="77777777" w:rsidR="009E451B" w:rsidRPr="009E451B" w:rsidRDefault="009E451B" w:rsidP="009E45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9E45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OrderNo</w:t>
            </w:r>
            <w:proofErr w:type="spellEnd"/>
          </w:p>
        </w:tc>
        <w:tc>
          <w:tcPr>
            <w:tcW w:w="0" w:type="auto"/>
            <w:hideMark/>
          </w:tcPr>
          <w:p w14:paraId="3A01D513" w14:textId="77777777" w:rsidR="009E451B" w:rsidRPr="009E451B" w:rsidRDefault="009E451B" w:rsidP="009E451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Amount</w:t>
            </w:r>
          </w:p>
        </w:tc>
      </w:tr>
      <w:tr w:rsidR="009E451B" w:rsidRPr="009E451B" w14:paraId="133A542F" w14:textId="77777777" w:rsidTr="002867E9">
        <w:tc>
          <w:tcPr>
            <w:tcW w:w="0" w:type="auto"/>
            <w:hideMark/>
          </w:tcPr>
          <w:p w14:paraId="12EC295D" w14:textId="77777777" w:rsidR="009E451B" w:rsidRPr="009E451B" w:rsidRDefault="009E451B" w:rsidP="009E451B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8FBA124" w14:textId="77777777" w:rsidR="009E451B" w:rsidRPr="009E451B" w:rsidRDefault="009E451B" w:rsidP="009E4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10001</w:t>
            </w:r>
          </w:p>
        </w:tc>
        <w:tc>
          <w:tcPr>
            <w:tcW w:w="0" w:type="auto"/>
            <w:hideMark/>
          </w:tcPr>
          <w:p w14:paraId="38619914" w14:textId="77777777" w:rsidR="009E451B" w:rsidRPr="009E451B" w:rsidRDefault="009E451B" w:rsidP="009E451B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500</w:t>
            </w:r>
          </w:p>
        </w:tc>
      </w:tr>
      <w:tr w:rsidR="009E451B" w:rsidRPr="009E451B" w14:paraId="38D1FA12" w14:textId="77777777" w:rsidTr="002867E9">
        <w:tc>
          <w:tcPr>
            <w:tcW w:w="0" w:type="auto"/>
            <w:hideMark/>
          </w:tcPr>
          <w:p w14:paraId="3FBC403A" w14:textId="77777777" w:rsidR="009E451B" w:rsidRPr="009E451B" w:rsidRDefault="009E451B" w:rsidP="009E451B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3F8D0E8" w14:textId="77777777" w:rsidR="009E451B" w:rsidRPr="009E451B" w:rsidRDefault="009E451B" w:rsidP="009E4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10002</w:t>
            </w:r>
          </w:p>
        </w:tc>
        <w:tc>
          <w:tcPr>
            <w:tcW w:w="0" w:type="auto"/>
            <w:hideMark/>
          </w:tcPr>
          <w:p w14:paraId="6B7313F8" w14:textId="77777777" w:rsidR="009E451B" w:rsidRPr="009E451B" w:rsidRDefault="009E451B" w:rsidP="009E451B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700</w:t>
            </w:r>
          </w:p>
        </w:tc>
      </w:tr>
    </w:tbl>
    <w:p w14:paraId="6A734A72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This preserves the relationship.</w:t>
      </w:r>
    </w:p>
    <w:p w14:paraId="63FBE34F" w14:textId="77777777" w:rsidR="009E451B" w:rsidRPr="009E451B" w:rsidRDefault="003770E0" w:rsidP="009E451B">
      <w:pPr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D7E044">
          <v:rect id="_x0000_i1078" style="width:0;height:1.5pt" o:hralign="center" o:hrstd="t" o:hr="t" fillcolor="#a0a0a0" stroked="f"/>
        </w:pict>
      </w:r>
    </w:p>
    <w:p w14:paraId="514C3D1E" w14:textId="77777777" w:rsidR="009E451B" w:rsidRPr="009E451B" w:rsidRDefault="009E451B" w:rsidP="009E451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8. Your current data is simpler</w:t>
      </w:r>
    </w:p>
    <w:p w14:paraId="74D1858E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From the XML structure you showed:</w:t>
      </w:r>
    </w:p>
    <w:p w14:paraId="0EA0EDD5" w14:textId="77777777" w:rsidR="001A7661" w:rsidRDefault="001A7661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FD9ABD" w14:textId="319079E4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</w:p>
    <w:p w14:paraId="30260BC5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Region</w:t>
      </w:r>
    </w:p>
    <w:p w14:paraId="3E9E4681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Item</w:t>
      </w:r>
    </w:p>
    <w:p w14:paraId="590396B5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Verticals</w:t>
      </w:r>
    </w:p>
    <w:p w14:paraId="79B98168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DFU</w:t>
      </w:r>
    </w:p>
    <w:p w14:paraId="5CA662F3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ItemCatg</w:t>
      </w:r>
      <w:proofErr w:type="spellEnd"/>
    </w:p>
    <w:p w14:paraId="762EDAF7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RRSClassification</w:t>
      </w:r>
      <w:proofErr w:type="spellEnd"/>
    </w:p>
    <w:p w14:paraId="7E933C00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Classification</w:t>
      </w:r>
    </w:p>
    <w:p w14:paraId="7171B905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Revenue</w:t>
      </w:r>
    </w:p>
    <w:p w14:paraId="32D3D9BF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Priority</w:t>
      </w:r>
    </w:p>
    <w:p w14:paraId="045541A4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Updateddate</w:t>
      </w:r>
      <w:proofErr w:type="spellEnd"/>
    </w:p>
    <w:p w14:paraId="38AB7869" w14:textId="77777777" w:rsidR="001A7661" w:rsidRDefault="001A7661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55C3EE78" w14:textId="4ED0BB3A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we can safely make one table:</w:t>
      </w:r>
    </w:p>
    <w:p w14:paraId="58A04CC8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</w:t>
      </w:r>
      <w:proofErr w:type="spellEnd"/>
    </w:p>
    <w:p w14:paraId="51CF0400" w14:textId="77777777" w:rsidR="001A7661" w:rsidRDefault="001A7661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8AE70AC" w14:textId="253733E8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with one row per:</w:t>
      </w:r>
    </w:p>
    <w:p w14:paraId="77252C0E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</w:p>
    <w:p w14:paraId="676EC18A" w14:textId="77777777" w:rsidR="001A7661" w:rsidRDefault="001A7661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6818106A" w14:textId="0DD96119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That's the ideal starting point.</w:t>
      </w:r>
    </w:p>
    <w:p w14:paraId="7E3AB21B" w14:textId="77777777" w:rsidR="009E451B" w:rsidRPr="009E451B" w:rsidRDefault="003770E0" w:rsidP="009E451B">
      <w:pPr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C33D83">
          <v:rect id="_x0000_i1079" style="width:0;height:1.5pt" o:hralign="center" o:hrstd="t" o:hr="t" fillcolor="#a0a0a0" stroked="f"/>
        </w:pict>
      </w:r>
    </w:p>
    <w:p w14:paraId="2CCFC2D3" w14:textId="77777777" w:rsidR="009E451B" w:rsidRPr="009E451B" w:rsidRDefault="009E451B" w:rsidP="009E451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9. Cleaning your</w:t>
      </w:r>
      <w:r w:rsidRPr="009E451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 </w:t>
      </w:r>
      <w:r w:rsidRPr="009E451B">
        <w:rPr>
          <w:rFonts w:ascii="Segoe UI" w:eastAsia="Times New Roman" w:hAnsi="Segoe UI" w:cs="Segoe UI"/>
          <w:kern w:val="36"/>
          <w:sz w:val="20"/>
          <w:szCs w:val="20"/>
          <w:lang w:eastAsia="en-IN"/>
          <w14:ligatures w14:val="none"/>
        </w:rPr>
        <w:t>Item</w:t>
      </w:r>
      <w:r w:rsidRPr="009E451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 </w:t>
      </w:r>
      <w:r w:rsidRPr="009E451B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value</w:t>
      </w:r>
    </w:p>
    <w:p w14:paraId="3971ECCC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You currently receive:</w:t>
      </w:r>
    </w:p>
    <w:p w14:paraId="62962746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        X100173                               '</w:t>
      </w:r>
    </w:p>
    <w:p w14:paraId="6C0D3CE8" w14:textId="77777777" w:rsidR="001A7661" w:rsidRDefault="001A7661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356D881D" w14:textId="1F03B396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Our:</w:t>
      </w:r>
    </w:p>
    <w:p w14:paraId="460B98A7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value =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value.strip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5EC0985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turns it into:</w:t>
      </w:r>
    </w:p>
    <w:p w14:paraId="0B361EC4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X100173</w:t>
      </w:r>
    </w:p>
    <w:p w14:paraId="727E1400" w14:textId="77777777" w:rsidR="001A7661" w:rsidRDefault="001A7661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36470AD0" w14:textId="52E6920E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That's exactly what we want.</w:t>
      </w:r>
    </w:p>
    <w:p w14:paraId="5E769D96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Likewise:</w:t>
      </w:r>
    </w:p>
    <w:p w14:paraId="07885D09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 '</w:t>
      </w:r>
    </w:p>
    <w:p w14:paraId="1565D812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becomes:</w:t>
      </w:r>
    </w:p>
    <w:p w14:paraId="7F1EEE0C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</w:t>
      </w:r>
    </w:p>
    <w:p w14:paraId="609F3573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and:</w:t>
      </w:r>
    </w:p>
    <w:p w14:paraId="56D2569E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'ACP-AFM-Industrial'</w:t>
      </w:r>
    </w:p>
    <w:p w14:paraId="5E51BD12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remains:</w:t>
      </w:r>
    </w:p>
    <w:p w14:paraId="00CF34EF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ACP-AFM-Industrial</w:t>
      </w:r>
    </w:p>
    <w:p w14:paraId="282E5CB0" w14:textId="77777777" w:rsidR="009E451B" w:rsidRPr="009E451B" w:rsidRDefault="003770E0" w:rsidP="009E451B">
      <w:pPr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1B95E5">
          <v:rect id="_x0000_i1080" style="width:0;height:1.5pt" o:hralign="center" o:hrstd="t" o:hr="t" fillcolor="#a0a0a0" stroked="f"/>
        </w:pict>
      </w:r>
    </w:p>
    <w:p w14:paraId="15A697B2" w14:textId="77777777" w:rsidR="009E451B" w:rsidRPr="009E451B" w:rsidRDefault="009E451B" w:rsidP="009E451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10. Converting numeric fields</w:t>
      </w:r>
    </w:p>
    <w:p w14:paraId="331638C8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Currently Pandas will initially see:</w:t>
      </w:r>
    </w:p>
    <w:p w14:paraId="0F0F784C" w14:textId="77777777" w:rsidR="00866CA1" w:rsidRDefault="00866CA1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8D19D2" w14:textId="2091A90F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Revenue</w:t>
      </w:r>
    </w:p>
    <w:p w14:paraId="1E248896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</w:p>
    <w:p w14:paraId="7A98A4F3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as potentially an object/string column depending on the data.</w:t>
      </w:r>
    </w:p>
    <w:p w14:paraId="58E87144" w14:textId="77777777" w:rsidR="00866CA1" w:rsidRDefault="00866CA1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4CFD02E6" w14:textId="2FC94F00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We can explicitly convert:</w:t>
      </w:r>
    </w:p>
    <w:p w14:paraId="21651EE1" w14:textId="5F86B8E6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["Revenue"] =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pd.to_numeric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3F5E51BD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["Revenue"],</w:t>
      </w:r>
    </w:p>
    <w:p w14:paraId="20729BC0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errors="coerce"</w:t>
      </w:r>
    </w:p>
    <w:p w14:paraId="67CDD14A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DE2FB18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C7A12E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["Priority"] =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pd.to_numeric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707F5D44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["Priority"],</w:t>
      </w:r>
    </w:p>
    <w:p w14:paraId="6129E7B2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errors="coerce"</w:t>
      </w:r>
    </w:p>
    <w:p w14:paraId="1FAA8A62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696A4EC" w14:textId="77777777" w:rsidR="00866CA1" w:rsidRDefault="00866CA1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6C8B8899" w14:textId="684E155E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Then your </w:t>
      </w:r>
      <w:proofErr w:type="spellStart"/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DataFrame</w:t>
      </w:r>
      <w:proofErr w:type="spellEnd"/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becomes more useful for analysis:</w:t>
      </w:r>
    </w:p>
    <w:p w14:paraId="40043BDC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Revenue     int/float</w:t>
      </w:r>
    </w:p>
    <w:p w14:paraId="7D793E82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Priority    int/float</w:t>
      </w:r>
    </w:p>
    <w:p w14:paraId="2F600E65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For dates:</w:t>
      </w:r>
    </w:p>
    <w:p w14:paraId="1314F443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["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Updateddate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"] =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pd.to_datetime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25EB7154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["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Updateddate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"],</w:t>
      </w:r>
    </w:p>
    <w:p w14:paraId="546765D4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format="%d-%m-%Y",</w:t>
      </w:r>
    </w:p>
    <w:p w14:paraId="1DBA4657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errors="coerce"</w:t>
      </w:r>
    </w:p>
    <w:p w14:paraId="0E2946A8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08866B5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Then:</w:t>
      </w:r>
    </w:p>
    <w:p w14:paraId="6BD91920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09-01-1970</w:t>
      </w:r>
    </w:p>
    <w:p w14:paraId="02A5C5A2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becomes an actual Pandas date.</w:t>
      </w:r>
    </w:p>
    <w:p w14:paraId="2C9B85A2" w14:textId="77777777" w:rsidR="009E451B" w:rsidRPr="009E451B" w:rsidRDefault="003770E0" w:rsidP="009E451B">
      <w:pPr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523AB8">
          <v:rect id="_x0000_i1081" style="width:0;height:1.5pt" o:hralign="center" o:hrstd="t" o:hr="t" fillcolor="#a0a0a0" stroked="f"/>
        </w:pict>
      </w:r>
    </w:p>
    <w:p w14:paraId="65627104" w14:textId="77777777" w:rsidR="009E451B" w:rsidRPr="009E451B" w:rsidRDefault="009E451B" w:rsidP="009E451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11. I'd make that part of the pipeline</w:t>
      </w:r>
    </w:p>
    <w:p w14:paraId="0C969D25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After:</w:t>
      </w:r>
    </w:p>
    <w:p w14:paraId="1A10F9C6" w14:textId="77777777" w:rsidR="00A46DD9" w:rsidRDefault="00A46DD9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173D22" w14:textId="2E4B4E8B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records_to_dataframe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(records)</w:t>
      </w:r>
    </w:p>
    <w:p w14:paraId="5B90E6AA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add:</w:t>
      </w:r>
    </w:p>
    <w:p w14:paraId="60EDF321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Convert numeric columns</w:t>
      </w:r>
    </w:p>
    <w:p w14:paraId="23951DFE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column in ["Revenue", "Priority"]:</w:t>
      </w:r>
    </w:p>
    <w:p w14:paraId="2AAC6D6B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column in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df.columns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33EE7B09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[column] =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pd.to_numeric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5EF2E7F4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[column],</w:t>
      </w:r>
    </w:p>
    <w:p w14:paraId="27B953C2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errors="coerce"</w:t>
      </w:r>
    </w:p>
    <w:p w14:paraId="0BCF0455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1FE5F5F7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19CA57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743BA0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Convert date</w:t>
      </w:r>
    </w:p>
    <w:p w14:paraId="12206908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"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Updateddate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 in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df.columns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006A0DC9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9F7C22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["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Updateddate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"] =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pd.to_datetime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246A1353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["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Updateddate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"],</w:t>
      </w:r>
    </w:p>
    <w:p w14:paraId="14741978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format="%d-%m-%Y",</w:t>
      </w:r>
    </w:p>
    <w:p w14:paraId="4501BA8E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errors="coerce"</w:t>
      </w:r>
    </w:p>
    <w:p w14:paraId="6E5EA8A2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407840E5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Now the output is not just a table—it is </w:t>
      </w:r>
      <w:r w:rsidRPr="009E451B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typed data</w:t>
      </w: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605E5659" w14:textId="77777777" w:rsidR="009E451B" w:rsidRPr="009E451B" w:rsidRDefault="003770E0" w:rsidP="009E451B">
      <w:pPr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A39E73">
          <v:rect id="_x0000_i1082" style="width:0;height:1.5pt" o:hralign="center" o:hrstd="t" o:hr="t" fillcolor="#a0a0a0" stroked="f"/>
        </w:pict>
      </w:r>
    </w:p>
    <w:p w14:paraId="1E238746" w14:textId="77777777" w:rsidR="009E451B" w:rsidRPr="009E451B" w:rsidRDefault="009E451B" w:rsidP="009E451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12. One more thing: API pagination</w:t>
      </w:r>
    </w:p>
    <w:p w14:paraId="54095455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This is likely going to become important.</w:t>
      </w:r>
    </w:p>
    <w:p w14:paraId="50AFD7E3" w14:textId="77777777" w:rsidR="001F7236" w:rsidRDefault="001F7236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04F51ACC" w14:textId="4D444FA2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If the API returns:</w:t>
      </w:r>
    </w:p>
    <w:p w14:paraId="4A11B663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 records</w:t>
      </w:r>
    </w:p>
    <w:p w14:paraId="248EC93C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that's easy.</w:t>
      </w:r>
    </w:p>
    <w:p w14:paraId="04A199BA" w14:textId="77777777" w:rsidR="001F7236" w:rsidRDefault="001F7236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4CAD166" w14:textId="04F9F7BC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But if there are:</w:t>
      </w:r>
    </w:p>
    <w:p w14:paraId="43CFFE49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50,000 records</w:t>
      </w:r>
    </w:p>
    <w:p w14:paraId="17DB75DE" w14:textId="77777777" w:rsidR="001F7236" w:rsidRDefault="001F7236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D5B1442" w14:textId="46933169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the API may return them in batches:</w:t>
      </w:r>
    </w:p>
    <w:p w14:paraId="4A24E45E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 1 → records 1–1000</w:t>
      </w:r>
    </w:p>
    <w:p w14:paraId="0459D36D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 2 → records 1001–2000</w:t>
      </w:r>
    </w:p>
    <w:p w14:paraId="0510B7F2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 3 → records 2001–3000</w:t>
      </w:r>
    </w:p>
    <w:p w14:paraId="6D6D6CFE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19FB4150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Your Python program then needs to:</w:t>
      </w:r>
    </w:p>
    <w:p w14:paraId="5C7D8D2E" w14:textId="77777777" w:rsidR="001F7236" w:rsidRDefault="001F7236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056969" w14:textId="59458EA1" w:rsidR="009E451B" w:rsidRPr="009E451B" w:rsidRDefault="009E451B" w:rsidP="001F7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</w:t>
      </w:r>
    </w:p>
    <w:p w14:paraId="05A9C8B3" w14:textId="77777777" w:rsidR="009E451B" w:rsidRPr="009E451B" w:rsidRDefault="009E451B" w:rsidP="001F7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D852F8D" w14:textId="77777777" w:rsidR="009E451B" w:rsidRPr="009E451B" w:rsidRDefault="009E451B" w:rsidP="001F7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</w:t>
      </w:r>
    </w:p>
    <w:p w14:paraId="597E1AB9" w14:textId="77777777" w:rsidR="009E451B" w:rsidRPr="009E451B" w:rsidRDefault="009E451B" w:rsidP="001F7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5D417A1" w14:textId="77777777" w:rsidR="009E451B" w:rsidRPr="009E451B" w:rsidRDefault="009E451B" w:rsidP="001F7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</w:t>
      </w:r>
    </w:p>
    <w:p w14:paraId="449B4EF5" w14:textId="77777777" w:rsidR="009E451B" w:rsidRPr="009E451B" w:rsidRDefault="009E451B" w:rsidP="001F7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530F42F" w14:textId="77777777" w:rsidR="009E451B" w:rsidRPr="009E451B" w:rsidRDefault="009E451B" w:rsidP="001F7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 request</w:t>
      </w:r>
    </w:p>
    <w:p w14:paraId="12146720" w14:textId="77777777" w:rsidR="009E451B" w:rsidRPr="009E451B" w:rsidRDefault="009E451B" w:rsidP="001F7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3C4E502" w14:textId="77777777" w:rsidR="009E451B" w:rsidRPr="009E451B" w:rsidRDefault="009E451B" w:rsidP="001F7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</w:t>
      </w:r>
    </w:p>
    <w:p w14:paraId="239241EA" w14:textId="77777777" w:rsidR="009E451B" w:rsidRPr="009E451B" w:rsidRDefault="009E451B" w:rsidP="001F7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CF76CB9" w14:textId="77777777" w:rsidR="009E451B" w:rsidRPr="009E451B" w:rsidRDefault="009E451B" w:rsidP="001F7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Append</w:t>
      </w:r>
    </w:p>
    <w:p w14:paraId="7B12D051" w14:textId="77777777" w:rsidR="009E451B" w:rsidRPr="009E451B" w:rsidRDefault="009E451B" w:rsidP="001F7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BCEAED6" w14:textId="77777777" w:rsidR="009E451B" w:rsidRPr="009E451B" w:rsidRDefault="009E451B" w:rsidP="001F7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63160183" w14:textId="77777777" w:rsidR="009E451B" w:rsidRPr="009E451B" w:rsidRDefault="009E451B" w:rsidP="001F7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E44DA27" w14:textId="77777777" w:rsidR="009E451B" w:rsidRPr="009E451B" w:rsidRDefault="009E451B" w:rsidP="001F7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Final </w:t>
      </w: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DataFrame</w:t>
      </w:r>
      <w:proofErr w:type="spellEnd"/>
    </w:p>
    <w:p w14:paraId="6317836B" w14:textId="77777777" w:rsidR="001F7236" w:rsidRDefault="001F7236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271E2A9" w14:textId="579DFD9E" w:rsidR="009E451B" w:rsidRPr="009E451B" w:rsidRDefault="009E451B" w:rsidP="006B0E2D">
      <w:pPr>
        <w:shd w:val="clear" w:color="auto" w:fill="F6C5AC" w:themeFill="accent2" w:themeFillTint="66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The exact implementation depends on how the Infor service handles pagination—perhaps through request parameters, </w:t>
      </w:r>
      <w:proofErr w:type="spellStart"/>
      <w:r w:rsidRPr="009E451B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PageSize</w:t>
      </w:r>
      <w:proofErr w:type="spellEnd"/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, </w:t>
      </w:r>
      <w:proofErr w:type="spellStart"/>
      <w:r w:rsidRPr="009E451B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PageNumber</w:t>
      </w:r>
      <w:proofErr w:type="spellEnd"/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, continuation tokens, or another mechanism defined by its WSDL/API contract.</w:t>
      </w:r>
    </w:p>
    <w:p w14:paraId="361134BA" w14:textId="77777777" w:rsidR="009E451B" w:rsidRPr="009E451B" w:rsidRDefault="003770E0" w:rsidP="009E451B">
      <w:pPr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029A6A">
          <v:rect id="_x0000_i1083" style="width:0;height:1.5pt" o:hralign="center" o:hrstd="t" o:hr="t" fillcolor="#a0a0a0" stroked="f"/>
        </w:pict>
      </w:r>
    </w:p>
    <w:p w14:paraId="4D209A69" w14:textId="77777777" w:rsidR="009E451B" w:rsidRPr="009E451B" w:rsidRDefault="009E451B" w:rsidP="009E451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The key point</w:t>
      </w:r>
    </w:p>
    <w:p w14:paraId="76D09BFD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You now have two separate problems, and it's useful to keep them separate:</w:t>
      </w:r>
    </w:p>
    <w:p w14:paraId="7E167A95" w14:textId="77777777" w:rsidR="006B0E2D" w:rsidRDefault="006B0E2D" w:rsidP="009E451B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3BFD1DB0" w14:textId="72BAA9F1" w:rsidR="009E451B" w:rsidRPr="009E451B" w:rsidRDefault="009E451B" w:rsidP="009E451B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API layer</w:t>
      </w:r>
    </w:p>
    <w:p w14:paraId="7868CE9D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requests.post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</w:t>
      </w:r>
    </w:p>
    <w:p w14:paraId="1EBA78D8" w14:textId="77777777" w:rsidR="006B0E2D" w:rsidRDefault="006B0E2D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67CB4987" w14:textId="7C1DCFD1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Responsible for:</w:t>
      </w:r>
    </w:p>
    <w:p w14:paraId="7CD0C0D7" w14:textId="77777777" w:rsidR="009E451B" w:rsidRPr="009E451B" w:rsidRDefault="009E451B" w:rsidP="009E451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URL</w:t>
      </w:r>
    </w:p>
    <w:p w14:paraId="6F830185" w14:textId="77777777" w:rsidR="009E451B" w:rsidRPr="009E451B" w:rsidRDefault="009E451B" w:rsidP="009E451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headers</w:t>
      </w:r>
    </w:p>
    <w:p w14:paraId="0FDE509E" w14:textId="77777777" w:rsidR="009E451B" w:rsidRPr="009E451B" w:rsidRDefault="009E451B" w:rsidP="009E451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authentication</w:t>
      </w:r>
    </w:p>
    <w:p w14:paraId="5EC77644" w14:textId="77777777" w:rsidR="009E451B" w:rsidRPr="009E451B" w:rsidRDefault="009E451B" w:rsidP="009E451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SOAP body</w:t>
      </w:r>
    </w:p>
    <w:p w14:paraId="251109BD" w14:textId="77777777" w:rsidR="009E451B" w:rsidRPr="009E451B" w:rsidRDefault="009E451B" w:rsidP="009E451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pagination</w:t>
      </w:r>
    </w:p>
    <w:p w14:paraId="19AF54E1" w14:textId="77777777" w:rsidR="009E451B" w:rsidRPr="009E451B" w:rsidRDefault="009E451B" w:rsidP="009E451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HTTP errors</w:t>
      </w:r>
    </w:p>
    <w:p w14:paraId="7657FE92" w14:textId="77777777" w:rsidR="009E451B" w:rsidRPr="009E451B" w:rsidRDefault="009E451B" w:rsidP="009E451B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XML/data layer</w:t>
      </w:r>
    </w:p>
    <w:p w14:paraId="28CE2824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ET.fromstring</w:t>
      </w:r>
      <w:proofErr w:type="spellEnd"/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</w:t>
      </w:r>
    </w:p>
    <w:p w14:paraId="15B75E3C" w14:textId="77777777" w:rsidR="00301ED4" w:rsidRDefault="00301ED4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07E6C5B9" w14:textId="6684F4FC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Responsible for:</w:t>
      </w:r>
    </w:p>
    <w:p w14:paraId="3B3BF91D" w14:textId="77777777" w:rsidR="009E451B" w:rsidRPr="009E451B" w:rsidRDefault="009E451B" w:rsidP="009E451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namespaces</w:t>
      </w:r>
    </w:p>
    <w:p w14:paraId="06D09C24" w14:textId="77777777" w:rsidR="009E451B" w:rsidRPr="009E451B" w:rsidRDefault="009E451B" w:rsidP="009E451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finding records</w:t>
      </w:r>
    </w:p>
    <w:p w14:paraId="0C02B2F3" w14:textId="77777777" w:rsidR="009E451B" w:rsidRPr="009E451B" w:rsidRDefault="009E451B" w:rsidP="009E451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extracting fields</w:t>
      </w:r>
    </w:p>
    <w:p w14:paraId="5E97CBA6" w14:textId="77777777" w:rsidR="009E451B" w:rsidRPr="009E451B" w:rsidRDefault="009E451B" w:rsidP="009E451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nested XML</w:t>
      </w:r>
    </w:p>
    <w:p w14:paraId="006C8210" w14:textId="77777777" w:rsidR="009E451B" w:rsidRPr="009E451B" w:rsidRDefault="009E451B" w:rsidP="009E451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cleaning values</w:t>
      </w:r>
    </w:p>
    <w:p w14:paraId="5DC662B9" w14:textId="77777777" w:rsidR="009E451B" w:rsidRPr="009E451B" w:rsidRDefault="009E451B" w:rsidP="009E451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converting to </w:t>
      </w:r>
      <w:proofErr w:type="spellStart"/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DataFrame</w:t>
      </w:r>
      <w:proofErr w:type="spellEnd"/>
    </w:p>
    <w:p w14:paraId="1EC634EB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That separation will make your program much easier to maintain.</w:t>
      </w:r>
    </w:p>
    <w:p w14:paraId="34E8D4EB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The next step I recommend is handling your actual complex XML automatically—especially nested elements and repeated elements—so that the program can determine when something should become a column versus a separate table.</w:t>
      </w:r>
    </w:p>
    <w:p w14:paraId="37A5F17B" w14:textId="77777777" w:rsidR="00A569D7" w:rsidRDefault="00A569D7" w:rsidP="00C86BC7"/>
    <w:p w14:paraId="11971ADB" w14:textId="77777777" w:rsidR="001C267C" w:rsidRDefault="001C267C" w:rsidP="00C86BC7"/>
    <w:p w14:paraId="024FED3F" w14:textId="77777777" w:rsidR="001C267C" w:rsidRDefault="001C267C" w:rsidP="00C86BC7">
      <w:pPr>
        <w:pBdr>
          <w:bottom w:val="single" w:sz="6" w:space="1" w:color="auto"/>
        </w:pBdr>
      </w:pPr>
    </w:p>
    <w:p w14:paraId="7C6F415A" w14:textId="77777777" w:rsidR="001C267C" w:rsidRDefault="001C267C" w:rsidP="00C86BC7"/>
    <w:p w14:paraId="18EDCD95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Absolutely. Let's take the next step and make the XML extractor </w:t>
      </w:r>
      <w:r w:rsidRPr="00E11B4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generic enough to handle nested and repeating elements</w:t>
      </w: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, while still producing clean tables.</w:t>
      </w:r>
    </w:p>
    <w:p w14:paraId="75F47BBB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Your current XML is simple enough for one table, but a real Infor SOAP response can become much more complex.</w:t>
      </w:r>
    </w:p>
    <w:p w14:paraId="09541D78" w14:textId="77777777" w:rsidR="00136932" w:rsidRDefault="00136932" w:rsidP="00E11B48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</w:p>
    <w:p w14:paraId="3F3BB463" w14:textId="7444AAA9" w:rsidR="00E11B48" w:rsidRPr="00E11B48" w:rsidRDefault="00E11B48" w:rsidP="00E11B48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1. The XML problem we're solving</w:t>
      </w:r>
    </w:p>
    <w:p w14:paraId="708412C1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Suppose the API eventually returns something like:</w:t>
      </w:r>
    </w:p>
    <w:p w14:paraId="15D0595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4FF652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&lt;Region&gt;India&lt;/Region&gt;</w:t>
      </w:r>
    </w:p>
    <w:p w14:paraId="04D82BC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&lt;Item&gt;X100173&lt;/Item&gt;</w:t>
      </w:r>
    </w:p>
    <w:p w14:paraId="741494D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&lt;Verticals&gt;ACP-AFM-Industrial&lt;/Verticals&gt;</w:t>
      </w:r>
    </w:p>
    <w:p w14:paraId="549FA9C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&lt;Revenue&gt;1000&lt;/Revenue&gt;</w:t>
      </w:r>
    </w:p>
    <w:p w14:paraId="0C40A92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A54A8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&lt;Customer&gt;</w:t>
      </w:r>
    </w:p>
    <w:p w14:paraId="0B28FA5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&gt;C001&lt;/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E1847D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&gt;ABC Industries&lt;/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488454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D7075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&lt;Address&gt;</w:t>
      </w:r>
    </w:p>
    <w:p w14:paraId="66417E2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&lt;City&gt;Chennai&lt;/City&gt;</w:t>
      </w:r>
    </w:p>
    <w:p w14:paraId="799281E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&lt;Country&gt;India&lt;/Country&gt;</w:t>
      </w:r>
    </w:p>
    <w:p w14:paraId="048F4B6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&lt;/Address&gt;</w:t>
      </w:r>
    </w:p>
    <w:p w14:paraId="084D3E7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&lt;/Customer&gt;</w:t>
      </w:r>
    </w:p>
    <w:p w14:paraId="1662E32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B038C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&lt;Orders&gt;</w:t>
      </w:r>
    </w:p>
    <w:p w14:paraId="057F620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&lt;Order&gt;</w:t>
      </w:r>
    </w:p>
    <w:p w14:paraId="02E01BF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OrderNo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&gt;O1001&lt;/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OrderNo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A9E2E9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&lt;Amount&gt;500&lt;/Amount&gt;</w:t>
      </w:r>
    </w:p>
    <w:p w14:paraId="516D6E5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&lt;/Order&gt;</w:t>
      </w:r>
    </w:p>
    <w:p w14:paraId="6E2E94C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0FB28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&lt;Order&gt;</w:t>
      </w:r>
    </w:p>
    <w:p w14:paraId="51418DA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OrderNo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&gt;O1002&lt;/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OrderNo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AE550D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&lt;Amount&gt;500&lt;/Amount&gt;</w:t>
      </w:r>
    </w:p>
    <w:p w14:paraId="2A5AE88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&lt;/Order&gt;</w:t>
      </w:r>
    </w:p>
    <w:p w14:paraId="7C9835A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&lt;/Orders&gt;</w:t>
      </w:r>
    </w:p>
    <w:p w14:paraId="764F05A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097FA15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There are now three different levels of information:</w:t>
      </w:r>
    </w:p>
    <w:p w14:paraId="7161D68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</w:p>
    <w:p w14:paraId="5171317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E83BCC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Region</w:t>
      </w:r>
    </w:p>
    <w:p w14:paraId="1EEF207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Item</w:t>
      </w:r>
    </w:p>
    <w:p w14:paraId="56BDA2B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Vertical</w:t>
      </w:r>
    </w:p>
    <w:p w14:paraId="441726E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Revenue</w:t>
      </w:r>
    </w:p>
    <w:p w14:paraId="473B89F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229793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Customer</w:t>
      </w:r>
    </w:p>
    <w:p w14:paraId="1C1CFA3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</w:p>
    <w:p w14:paraId="1EB70C4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CustomerName</w:t>
      </w:r>
      <w:proofErr w:type="spellEnd"/>
    </w:p>
    <w:p w14:paraId="6F5E0D6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Address</w:t>
      </w:r>
    </w:p>
    <w:p w14:paraId="06340E1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├── City</w:t>
      </w:r>
    </w:p>
    <w:p w14:paraId="160C752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└── Country</w:t>
      </w:r>
    </w:p>
    <w:p w14:paraId="76F6030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6DED21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Orders</w:t>
      </w:r>
    </w:p>
    <w:p w14:paraId="3D2DF51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Order</w:t>
      </w:r>
    </w:p>
    <w:p w14:paraId="2720A3E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   ├──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OrderNo</w:t>
      </w:r>
      <w:proofErr w:type="spellEnd"/>
    </w:p>
    <w:p w14:paraId="2A3C133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   └── Amount</w:t>
      </w:r>
    </w:p>
    <w:p w14:paraId="5DB9A6A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363A482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Order</w:t>
      </w:r>
    </w:p>
    <w:p w14:paraId="74EFD07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├──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OrderNo</w:t>
      </w:r>
      <w:proofErr w:type="spellEnd"/>
    </w:p>
    <w:p w14:paraId="2F1C870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 Amount</w:t>
      </w:r>
    </w:p>
    <w:p w14:paraId="7475A4E8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Putting everything into one flat table can cause duplication.</w:t>
      </w:r>
    </w:p>
    <w:p w14:paraId="60445868" w14:textId="77777777" w:rsidR="00E11B48" w:rsidRPr="00E11B48" w:rsidRDefault="003770E0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132A4BD1">
          <v:rect id="_x0000_i1084" style="width:0;height:1.5pt" o:hralign="center" o:hrstd="t" o:hr="t" fillcolor="#a0a0a0" stroked="f"/>
        </w:pict>
      </w:r>
    </w:p>
    <w:p w14:paraId="39007F00" w14:textId="77777777" w:rsidR="00E11B48" w:rsidRPr="00E11B48" w:rsidRDefault="00E11B48" w:rsidP="00E11B4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2. A better table structure</w:t>
      </w:r>
    </w:p>
    <w:p w14:paraId="6314E815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We can produce:</w:t>
      </w:r>
    </w:p>
    <w:p w14:paraId="3418599A" w14:textId="77777777" w:rsidR="00E11B48" w:rsidRPr="00E11B48" w:rsidRDefault="00E11B48" w:rsidP="00E11B4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E11B48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936"/>
        <w:gridCol w:w="1110"/>
        <w:gridCol w:w="2283"/>
        <w:gridCol w:w="1096"/>
      </w:tblGrid>
      <w:tr w:rsidR="00E11B48" w:rsidRPr="00E11B48" w14:paraId="173C0837" w14:textId="77777777" w:rsidTr="00F24236">
        <w:tc>
          <w:tcPr>
            <w:tcW w:w="0" w:type="auto"/>
            <w:hideMark/>
          </w:tcPr>
          <w:p w14:paraId="253238F8" w14:textId="77777777" w:rsidR="00E11B48" w:rsidRPr="00E11B48" w:rsidRDefault="00E11B48" w:rsidP="00E11B4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E1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RecordID</w:t>
            </w:r>
            <w:proofErr w:type="spellEnd"/>
          </w:p>
        </w:tc>
        <w:tc>
          <w:tcPr>
            <w:tcW w:w="0" w:type="auto"/>
            <w:hideMark/>
          </w:tcPr>
          <w:p w14:paraId="12C05BA3" w14:textId="77777777" w:rsidR="00E11B48" w:rsidRPr="00E11B48" w:rsidRDefault="00E11B48" w:rsidP="00E11B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Region</w:t>
            </w:r>
          </w:p>
        </w:tc>
        <w:tc>
          <w:tcPr>
            <w:tcW w:w="0" w:type="auto"/>
            <w:hideMark/>
          </w:tcPr>
          <w:p w14:paraId="78883203" w14:textId="77777777" w:rsidR="00E11B48" w:rsidRPr="00E11B48" w:rsidRDefault="00E11B48" w:rsidP="00E11B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Item</w:t>
            </w:r>
          </w:p>
        </w:tc>
        <w:tc>
          <w:tcPr>
            <w:tcW w:w="0" w:type="auto"/>
            <w:hideMark/>
          </w:tcPr>
          <w:p w14:paraId="1BF386F7" w14:textId="77777777" w:rsidR="00E11B48" w:rsidRPr="00E11B48" w:rsidRDefault="00E11B48" w:rsidP="00E11B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Verticals</w:t>
            </w:r>
          </w:p>
        </w:tc>
        <w:tc>
          <w:tcPr>
            <w:tcW w:w="0" w:type="auto"/>
            <w:hideMark/>
          </w:tcPr>
          <w:p w14:paraId="688D7E88" w14:textId="77777777" w:rsidR="00E11B48" w:rsidRPr="00E11B48" w:rsidRDefault="00E11B48" w:rsidP="00E11B4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Revenue</w:t>
            </w:r>
          </w:p>
        </w:tc>
      </w:tr>
      <w:tr w:rsidR="00E11B48" w:rsidRPr="00E11B48" w14:paraId="488FC62B" w14:textId="77777777" w:rsidTr="00F24236">
        <w:tc>
          <w:tcPr>
            <w:tcW w:w="0" w:type="auto"/>
            <w:hideMark/>
          </w:tcPr>
          <w:p w14:paraId="7513F387" w14:textId="77777777" w:rsidR="00E11B48" w:rsidRPr="00E11B48" w:rsidRDefault="00E11B48" w:rsidP="00E11B4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972822C" w14:textId="77777777" w:rsidR="00E11B48" w:rsidRPr="00E11B48" w:rsidRDefault="00E11B48" w:rsidP="00E11B4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India</w:t>
            </w:r>
          </w:p>
        </w:tc>
        <w:tc>
          <w:tcPr>
            <w:tcW w:w="0" w:type="auto"/>
            <w:hideMark/>
          </w:tcPr>
          <w:p w14:paraId="58F89CD6" w14:textId="77777777" w:rsidR="00E11B48" w:rsidRPr="00E11B48" w:rsidRDefault="00E11B48" w:rsidP="00E11B4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X100173</w:t>
            </w:r>
          </w:p>
        </w:tc>
        <w:tc>
          <w:tcPr>
            <w:tcW w:w="0" w:type="auto"/>
            <w:hideMark/>
          </w:tcPr>
          <w:p w14:paraId="54A5A930" w14:textId="77777777" w:rsidR="00E11B48" w:rsidRPr="00E11B48" w:rsidRDefault="00E11B48" w:rsidP="00E11B4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ACP-AFM-Industrial</w:t>
            </w:r>
          </w:p>
        </w:tc>
        <w:tc>
          <w:tcPr>
            <w:tcW w:w="0" w:type="auto"/>
            <w:hideMark/>
          </w:tcPr>
          <w:p w14:paraId="72588268" w14:textId="77777777" w:rsidR="00E11B48" w:rsidRPr="00E11B48" w:rsidRDefault="00E11B48" w:rsidP="00E11B4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1000</w:t>
            </w:r>
          </w:p>
        </w:tc>
      </w:tr>
    </w:tbl>
    <w:p w14:paraId="4EB23929" w14:textId="77777777" w:rsidR="00E11B48" w:rsidRPr="00E11B48" w:rsidRDefault="00E11B48" w:rsidP="00E11B4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Customer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1456"/>
        <w:gridCol w:w="1829"/>
        <w:gridCol w:w="1016"/>
        <w:gridCol w:w="1083"/>
      </w:tblGrid>
      <w:tr w:rsidR="00E11B48" w:rsidRPr="00E11B48" w14:paraId="1FE86419" w14:textId="77777777" w:rsidTr="00F24236">
        <w:tc>
          <w:tcPr>
            <w:tcW w:w="0" w:type="auto"/>
            <w:hideMark/>
          </w:tcPr>
          <w:p w14:paraId="2647B60F" w14:textId="77777777" w:rsidR="00E11B48" w:rsidRPr="00E11B48" w:rsidRDefault="00E11B48" w:rsidP="00E11B4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E1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RecordID</w:t>
            </w:r>
            <w:proofErr w:type="spellEnd"/>
          </w:p>
        </w:tc>
        <w:tc>
          <w:tcPr>
            <w:tcW w:w="0" w:type="auto"/>
            <w:hideMark/>
          </w:tcPr>
          <w:p w14:paraId="282020F6" w14:textId="77777777" w:rsidR="00E11B48" w:rsidRPr="00E11B48" w:rsidRDefault="00E11B48" w:rsidP="00E11B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E1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CustomerId</w:t>
            </w:r>
            <w:proofErr w:type="spellEnd"/>
          </w:p>
        </w:tc>
        <w:tc>
          <w:tcPr>
            <w:tcW w:w="0" w:type="auto"/>
            <w:hideMark/>
          </w:tcPr>
          <w:p w14:paraId="739D4A17" w14:textId="77777777" w:rsidR="00E11B48" w:rsidRPr="00E11B48" w:rsidRDefault="00E11B48" w:rsidP="00E11B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E1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CustomerName</w:t>
            </w:r>
            <w:proofErr w:type="spellEnd"/>
          </w:p>
        </w:tc>
        <w:tc>
          <w:tcPr>
            <w:tcW w:w="0" w:type="auto"/>
            <w:hideMark/>
          </w:tcPr>
          <w:p w14:paraId="7430548E" w14:textId="77777777" w:rsidR="00E11B48" w:rsidRPr="00E11B48" w:rsidRDefault="00E11B48" w:rsidP="00E11B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City</w:t>
            </w:r>
          </w:p>
        </w:tc>
        <w:tc>
          <w:tcPr>
            <w:tcW w:w="0" w:type="auto"/>
            <w:hideMark/>
          </w:tcPr>
          <w:p w14:paraId="7D28C3B1" w14:textId="77777777" w:rsidR="00E11B48" w:rsidRPr="00E11B48" w:rsidRDefault="00E11B48" w:rsidP="00E11B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Country</w:t>
            </w:r>
          </w:p>
        </w:tc>
      </w:tr>
      <w:tr w:rsidR="00E11B48" w:rsidRPr="00E11B48" w14:paraId="0D0A4A6C" w14:textId="77777777" w:rsidTr="00F24236">
        <w:tc>
          <w:tcPr>
            <w:tcW w:w="0" w:type="auto"/>
            <w:hideMark/>
          </w:tcPr>
          <w:p w14:paraId="3154E43B" w14:textId="77777777" w:rsidR="00E11B48" w:rsidRPr="00E11B48" w:rsidRDefault="00E11B48" w:rsidP="00E11B4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0C47A69" w14:textId="77777777" w:rsidR="00E11B48" w:rsidRPr="00E11B48" w:rsidRDefault="00E11B48" w:rsidP="00E11B4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C001</w:t>
            </w:r>
          </w:p>
        </w:tc>
        <w:tc>
          <w:tcPr>
            <w:tcW w:w="0" w:type="auto"/>
            <w:hideMark/>
          </w:tcPr>
          <w:p w14:paraId="2C98D2DB" w14:textId="77777777" w:rsidR="00E11B48" w:rsidRPr="00E11B48" w:rsidRDefault="00E11B48" w:rsidP="00E11B4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ABC Industries</w:t>
            </w:r>
          </w:p>
        </w:tc>
        <w:tc>
          <w:tcPr>
            <w:tcW w:w="0" w:type="auto"/>
            <w:hideMark/>
          </w:tcPr>
          <w:p w14:paraId="7DDDE4AF" w14:textId="77777777" w:rsidR="00E11B48" w:rsidRPr="00E11B48" w:rsidRDefault="00E11B48" w:rsidP="00E11B4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Chennai</w:t>
            </w:r>
          </w:p>
        </w:tc>
        <w:tc>
          <w:tcPr>
            <w:tcW w:w="0" w:type="auto"/>
            <w:hideMark/>
          </w:tcPr>
          <w:p w14:paraId="449B1891" w14:textId="77777777" w:rsidR="00E11B48" w:rsidRPr="00E11B48" w:rsidRDefault="00E11B48" w:rsidP="00E11B4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India</w:t>
            </w:r>
          </w:p>
        </w:tc>
      </w:tr>
    </w:tbl>
    <w:p w14:paraId="5ED5B93F" w14:textId="77777777" w:rsidR="00E11B48" w:rsidRPr="00E11B48" w:rsidRDefault="00E11B48" w:rsidP="00E11B4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Order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1150"/>
        <w:gridCol w:w="1057"/>
      </w:tblGrid>
      <w:tr w:rsidR="00E11B48" w:rsidRPr="00E11B48" w14:paraId="1A9E69D4" w14:textId="77777777" w:rsidTr="00F24236">
        <w:tc>
          <w:tcPr>
            <w:tcW w:w="0" w:type="auto"/>
            <w:hideMark/>
          </w:tcPr>
          <w:p w14:paraId="48307F93" w14:textId="77777777" w:rsidR="00E11B48" w:rsidRPr="00E11B48" w:rsidRDefault="00E11B48" w:rsidP="00E11B4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E1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RecordID</w:t>
            </w:r>
            <w:proofErr w:type="spellEnd"/>
          </w:p>
        </w:tc>
        <w:tc>
          <w:tcPr>
            <w:tcW w:w="0" w:type="auto"/>
            <w:hideMark/>
          </w:tcPr>
          <w:p w14:paraId="079B1481" w14:textId="77777777" w:rsidR="00E11B48" w:rsidRPr="00E11B48" w:rsidRDefault="00E11B48" w:rsidP="00E11B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E1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OrderNo</w:t>
            </w:r>
            <w:proofErr w:type="spellEnd"/>
          </w:p>
        </w:tc>
        <w:tc>
          <w:tcPr>
            <w:tcW w:w="0" w:type="auto"/>
            <w:hideMark/>
          </w:tcPr>
          <w:p w14:paraId="636E5421" w14:textId="77777777" w:rsidR="00E11B48" w:rsidRPr="00E11B48" w:rsidRDefault="00E11B48" w:rsidP="00E11B4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Amount</w:t>
            </w:r>
          </w:p>
        </w:tc>
      </w:tr>
      <w:tr w:rsidR="00E11B48" w:rsidRPr="00E11B48" w14:paraId="4E35B3D1" w14:textId="77777777" w:rsidTr="00F24236">
        <w:tc>
          <w:tcPr>
            <w:tcW w:w="0" w:type="auto"/>
            <w:hideMark/>
          </w:tcPr>
          <w:p w14:paraId="4A4EBCD0" w14:textId="77777777" w:rsidR="00E11B48" w:rsidRPr="00E11B48" w:rsidRDefault="00E11B48" w:rsidP="00E11B4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9AE4663" w14:textId="77777777" w:rsidR="00E11B48" w:rsidRPr="00E11B48" w:rsidRDefault="00E11B48" w:rsidP="00E11B4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O1001</w:t>
            </w:r>
          </w:p>
        </w:tc>
        <w:tc>
          <w:tcPr>
            <w:tcW w:w="0" w:type="auto"/>
            <w:hideMark/>
          </w:tcPr>
          <w:p w14:paraId="3DCF211A" w14:textId="77777777" w:rsidR="00E11B48" w:rsidRPr="00E11B48" w:rsidRDefault="00E11B48" w:rsidP="00E11B4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500</w:t>
            </w:r>
          </w:p>
        </w:tc>
      </w:tr>
      <w:tr w:rsidR="00E11B48" w:rsidRPr="00E11B48" w14:paraId="3195549A" w14:textId="77777777" w:rsidTr="00F24236">
        <w:tc>
          <w:tcPr>
            <w:tcW w:w="0" w:type="auto"/>
            <w:hideMark/>
          </w:tcPr>
          <w:p w14:paraId="7D403CCD" w14:textId="77777777" w:rsidR="00E11B48" w:rsidRPr="00E11B48" w:rsidRDefault="00E11B48" w:rsidP="00E11B4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469898C" w14:textId="77777777" w:rsidR="00E11B48" w:rsidRPr="00E11B48" w:rsidRDefault="00E11B48" w:rsidP="00E11B4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O1002</w:t>
            </w:r>
          </w:p>
        </w:tc>
        <w:tc>
          <w:tcPr>
            <w:tcW w:w="0" w:type="auto"/>
            <w:hideMark/>
          </w:tcPr>
          <w:p w14:paraId="7FCE8A1C" w14:textId="77777777" w:rsidR="00E11B48" w:rsidRPr="00E11B48" w:rsidRDefault="00E11B48" w:rsidP="00E11B4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500</w:t>
            </w:r>
          </w:p>
        </w:tc>
      </w:tr>
    </w:tbl>
    <w:p w14:paraId="48DB584F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proofErr w:type="spellStart"/>
      <w:r w:rsidRPr="00E11B48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RecordID</w:t>
      </w:r>
      <w:proofErr w:type="spellEnd"/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 connects the tables.</w:t>
      </w:r>
    </w:p>
    <w:p w14:paraId="21D7A9AA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This is much closer to a relational database design.</w:t>
      </w:r>
    </w:p>
    <w:p w14:paraId="6994A5DD" w14:textId="77777777" w:rsidR="00E11B48" w:rsidRPr="00E11B48" w:rsidRDefault="003770E0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58AB3AF6">
          <v:rect id="_x0000_i1085" style="width:0;height:1.5pt" o:hralign="center" o:hrstd="t" o:hr="t" fillcolor="#a0a0a0" stroked="f"/>
        </w:pict>
      </w:r>
    </w:p>
    <w:p w14:paraId="06ABF797" w14:textId="77777777" w:rsidR="00E11B48" w:rsidRPr="00E11B48" w:rsidRDefault="00E11B48" w:rsidP="00E11B4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3. But let's start with a generic XML flattener</w:t>
      </w:r>
    </w:p>
    <w:p w14:paraId="0E460957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For your current API, you can use this approach.</w:t>
      </w:r>
    </w:p>
    <w:p w14:paraId="50B1F19B" w14:textId="77777777" w:rsidR="00F24236" w:rsidRDefault="00F24236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E10BE6" w14:textId="7B53961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xml.etree.ElementTree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ET</w:t>
      </w:r>
    </w:p>
    <w:p w14:paraId="6792405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BBE00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8EB89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remove_namespace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(tag):</w:t>
      </w:r>
    </w:p>
    <w:p w14:paraId="684BAA4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CF6B2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"}" in tag:</w:t>
      </w:r>
    </w:p>
    <w:p w14:paraId="654DEA4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tag.split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("}", 1)[1]</w:t>
      </w:r>
    </w:p>
    <w:p w14:paraId="79220B2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128AB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tag</w:t>
      </w:r>
    </w:p>
    <w:p w14:paraId="24608D7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20A35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26290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clean_value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(value):</w:t>
      </w:r>
    </w:p>
    <w:p w14:paraId="1500B9C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E3BEA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value is None:</w:t>
      </w:r>
    </w:p>
    <w:p w14:paraId="5716628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""</w:t>
      </w:r>
    </w:p>
    <w:p w14:paraId="10CE24D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6913F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value.strip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D30CBB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04208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605D8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flatten_element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(element, prefix=""):</w:t>
      </w:r>
    </w:p>
    <w:p w14:paraId="04F06A9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351FC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 = {}</w:t>
      </w:r>
    </w:p>
    <w:p w14:paraId="0F12079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B9F8F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tag =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remove_namespace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element.tag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690A55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231E3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prefix:</w:t>
      </w:r>
    </w:p>
    <w:p w14:paraId="4C4B259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current_path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f"{prefix}_{tag}"</w:t>
      </w:r>
    </w:p>
    <w:p w14:paraId="79EE8E4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else:</w:t>
      </w:r>
    </w:p>
    <w:p w14:paraId="4FD584B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current_path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tag</w:t>
      </w:r>
    </w:p>
    <w:p w14:paraId="4D509C5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8BBE1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children = list(element)</w:t>
      </w:r>
    </w:p>
    <w:p w14:paraId="1407EFB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8503C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Leaf element</w:t>
      </w:r>
    </w:p>
    <w:p w14:paraId="7CEE7BC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not children:</w:t>
      </w:r>
    </w:p>
    <w:p w14:paraId="64103C2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E014C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data[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current_path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clean_value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element.text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88B19F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7037F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data</w:t>
      </w:r>
    </w:p>
    <w:p w14:paraId="6B1F650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73B22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Process children</w:t>
      </w:r>
    </w:p>
    <w:p w14:paraId="27858E1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child in children:</w:t>
      </w:r>
    </w:p>
    <w:p w14:paraId="49A96DC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E598E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child_data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flatten_element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1A27AA7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child,</w:t>
      </w:r>
    </w:p>
    <w:p w14:paraId="7EC2605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current_path</w:t>
      </w:r>
      <w:proofErr w:type="spellEnd"/>
    </w:p>
    <w:p w14:paraId="01F667F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64FEFC2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1BDEA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data.update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child_data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938800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949FE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data</w:t>
      </w:r>
    </w:p>
    <w:p w14:paraId="2BC82BF4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Given:</w:t>
      </w:r>
    </w:p>
    <w:p w14:paraId="394AF5D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&lt;Customer&gt;</w:t>
      </w:r>
    </w:p>
    <w:p w14:paraId="0BC6673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&gt;C001&lt;/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5736E1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&gt;ABC Industries&lt;/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8536DE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&lt;/Customer&gt;</w:t>
      </w:r>
    </w:p>
    <w:p w14:paraId="43AB1E70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you'll get:</w:t>
      </w:r>
    </w:p>
    <w:p w14:paraId="16BB966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5853CC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Customer_CustomerId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"C001",</w:t>
      </w:r>
    </w:p>
    <w:p w14:paraId="5379EFA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Customer_CustomerName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"ABC Industries"</w:t>
      </w:r>
    </w:p>
    <w:p w14:paraId="07EB53C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9F8B92D" w14:textId="77777777" w:rsidR="00E11B48" w:rsidRPr="00E11B48" w:rsidRDefault="003770E0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3C01C563">
          <v:rect id="_x0000_i1086" style="width:0;height:1.5pt" o:hralign="center" o:hrstd="t" o:hr="t" fillcolor="#a0a0a0" stroked="f"/>
        </w:pict>
      </w:r>
    </w:p>
    <w:p w14:paraId="05E4D7AE" w14:textId="77777777" w:rsidR="00E11B48" w:rsidRPr="00E11B48" w:rsidRDefault="00E11B48" w:rsidP="00E11B4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4. But repeating elements need special treatment</w:t>
      </w:r>
    </w:p>
    <w:p w14:paraId="3732EA01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Consider:</w:t>
      </w:r>
    </w:p>
    <w:p w14:paraId="3748004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&lt;Orders&gt;</w:t>
      </w:r>
    </w:p>
    <w:p w14:paraId="603E99E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A3EA8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&lt;Order&gt;</w:t>
      </w:r>
    </w:p>
    <w:p w14:paraId="1769C15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OrderNo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&gt;O1001&lt;/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OrderNo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F2B278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&lt;Amount&gt;500&lt;/Amount&gt;</w:t>
      </w:r>
    </w:p>
    <w:p w14:paraId="4599639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&lt;/Order&gt;</w:t>
      </w:r>
    </w:p>
    <w:p w14:paraId="288DFB4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EED7A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&lt;Order&gt;</w:t>
      </w:r>
    </w:p>
    <w:p w14:paraId="0AD4B06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OrderNo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&gt;O1002&lt;/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OrderNo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C7F83B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&lt;Amount&gt;500&lt;/Amount&gt;</w:t>
      </w:r>
    </w:p>
    <w:p w14:paraId="62EC840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&lt;/Order&gt;</w:t>
      </w:r>
    </w:p>
    <w:p w14:paraId="2690FE9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84CE9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&lt;/Orders&gt;</w:t>
      </w:r>
    </w:p>
    <w:p w14:paraId="38F62C81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If we simply flatten this, we'd have a problem because both elements have the same name:</w:t>
      </w:r>
    </w:p>
    <w:p w14:paraId="57162CC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Order_OrderNo</w:t>
      </w:r>
      <w:proofErr w:type="spellEnd"/>
    </w:p>
    <w:p w14:paraId="08C1897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Order_Amount</w:t>
      </w:r>
      <w:proofErr w:type="spellEnd"/>
    </w:p>
    <w:p w14:paraId="03C28D2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Order_OrderNo</w:t>
      </w:r>
      <w:proofErr w:type="spellEnd"/>
    </w:p>
    <w:p w14:paraId="59AD76C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Order_Amount</w:t>
      </w:r>
      <w:proofErr w:type="spellEnd"/>
    </w:p>
    <w:p w14:paraId="6EB325FB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A dictionary cannot preserve those as separate columns.</w:t>
      </w:r>
    </w:p>
    <w:p w14:paraId="69C4FF06" w14:textId="77777777" w:rsidR="00E11B48" w:rsidRPr="00E11B48" w:rsidRDefault="00E11B48" w:rsidP="00F16A1C">
      <w:pPr>
        <w:shd w:val="clear" w:color="auto" w:fill="F6C5AC" w:themeFill="accent2" w:themeFillTint="66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Therefore:</w:t>
      </w:r>
    </w:p>
    <w:p w14:paraId="4578784C" w14:textId="77777777" w:rsidR="00E11B48" w:rsidRPr="00E11B48" w:rsidRDefault="00E11B48" w:rsidP="00F16A1C">
      <w:pPr>
        <w:shd w:val="clear" w:color="auto" w:fill="F6C5AC" w:themeFill="accent2" w:themeFillTint="66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Repeated XML elements should generally become rows, not columns.</w:t>
      </w:r>
    </w:p>
    <w:p w14:paraId="39ABE3C3" w14:textId="77777777" w:rsidR="00E11B48" w:rsidRPr="00E11B48" w:rsidRDefault="00E11B48" w:rsidP="00F16A1C">
      <w:pPr>
        <w:shd w:val="clear" w:color="auto" w:fill="F6C5AC" w:themeFill="accent2" w:themeFillTint="66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This is one of the most important concepts in XML-to-table conversion.</w:t>
      </w:r>
    </w:p>
    <w:p w14:paraId="124D75C0" w14:textId="77777777" w:rsidR="00E11B48" w:rsidRPr="00E11B48" w:rsidRDefault="003770E0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2AFE2E86">
          <v:rect id="_x0000_i1087" style="width:0;height:1.5pt" o:hralign="center" o:hrstd="t" o:hr="t" fillcolor="#a0a0a0" stroked="f"/>
        </w:pict>
      </w:r>
    </w:p>
    <w:p w14:paraId="40AB0C49" w14:textId="77777777" w:rsidR="00E11B48" w:rsidRPr="00E11B48" w:rsidRDefault="00E11B48" w:rsidP="00E11B4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5. Detect repeated elements</w:t>
      </w:r>
    </w:p>
    <w:p w14:paraId="7D031592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We can write:</w:t>
      </w:r>
    </w:p>
    <w:p w14:paraId="7A5F860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collections import Counter</w:t>
      </w:r>
    </w:p>
    <w:p w14:paraId="3DA6EFC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486DC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A8E4C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get_child_counts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(element):</w:t>
      </w:r>
    </w:p>
    <w:p w14:paraId="735E876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7E639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names = [</w:t>
      </w:r>
    </w:p>
    <w:p w14:paraId="67BEC55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remove_namespace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child.tag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CA634C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 child in element</w:t>
      </w:r>
    </w:p>
    <w:p w14:paraId="2F43DF1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</w:t>
      </w:r>
    </w:p>
    <w:p w14:paraId="59D2F1B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8FCA5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Counter(names)</w:t>
      </w:r>
    </w:p>
    <w:p w14:paraId="0351D1FC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For:</w:t>
      </w:r>
    </w:p>
    <w:p w14:paraId="74F15F6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&lt;Orders&gt;</w:t>
      </w:r>
    </w:p>
    <w:p w14:paraId="6AE4D3D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&lt;Order&gt;...&lt;/Order&gt;</w:t>
      </w:r>
    </w:p>
    <w:p w14:paraId="67A0F57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&lt;Order&gt;...&lt;/Order&gt;</w:t>
      </w:r>
    </w:p>
    <w:p w14:paraId="24F4CB6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&lt;/Orders&gt;</w:t>
      </w:r>
    </w:p>
    <w:p w14:paraId="5E2B7EE9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we get:</w:t>
      </w:r>
    </w:p>
    <w:p w14:paraId="45B0AAB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591911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"Order": 2</w:t>
      </w:r>
    </w:p>
    <w:p w14:paraId="5C78B13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D338737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proofErr w:type="gramStart"/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So</w:t>
      </w:r>
      <w:proofErr w:type="gramEnd"/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we know </w:t>
      </w:r>
      <w:r w:rsidRPr="00E11B48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Order</w:t>
      </w: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 is repeating.</w:t>
      </w:r>
    </w:p>
    <w:p w14:paraId="5CD70299" w14:textId="77777777" w:rsidR="00E11B48" w:rsidRPr="00E11B48" w:rsidRDefault="003770E0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744B900F">
          <v:rect id="_x0000_i1088" style="width:0;height:1.5pt" o:hralign="center" o:hrstd="t" o:hr="t" fillcolor="#a0a0a0" stroked="f"/>
        </w:pict>
      </w:r>
    </w:p>
    <w:p w14:paraId="3F8B9B92" w14:textId="77777777" w:rsidR="00E11B48" w:rsidRPr="00E11B48" w:rsidRDefault="00E11B48" w:rsidP="00E11B4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6. A practical recursive extractor</w:t>
      </w:r>
    </w:p>
    <w:p w14:paraId="69DC10C5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Here's a more useful version:</w:t>
      </w:r>
    </w:p>
    <w:p w14:paraId="3A7C428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xml.etree.ElementTree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ET</w:t>
      </w:r>
    </w:p>
    <w:p w14:paraId="4C10797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collections import Counter</w:t>
      </w:r>
    </w:p>
    <w:p w14:paraId="2F1107A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5F4C5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0061B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remove_namespace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(tag):</w:t>
      </w:r>
    </w:p>
    <w:p w14:paraId="73B0DD6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2B90C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"}" in tag:</w:t>
      </w:r>
    </w:p>
    <w:p w14:paraId="195E685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tag.split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("}", 1)[1]</w:t>
      </w:r>
    </w:p>
    <w:p w14:paraId="55D53B4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4FE7A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tag</w:t>
      </w:r>
    </w:p>
    <w:p w14:paraId="44781D0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FFA54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74BD6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clean_value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(value):</w:t>
      </w:r>
    </w:p>
    <w:p w14:paraId="5992269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DFBF2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value is None:</w:t>
      </w:r>
    </w:p>
    <w:p w14:paraId="60B539D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""</w:t>
      </w:r>
    </w:p>
    <w:p w14:paraId="2379FFC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5607A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value.strip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170586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FC2CE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5275E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extract_simple_fields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(element):</w:t>
      </w:r>
    </w:p>
    <w:p w14:paraId="4C81E16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B0248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 = {}</w:t>
      </w:r>
    </w:p>
    <w:p w14:paraId="5975094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F2E81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child in element:</w:t>
      </w:r>
    </w:p>
    <w:p w14:paraId="76BFF7F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982DD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children = list(child)</w:t>
      </w:r>
    </w:p>
    <w:p w14:paraId="1224A2F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8BFD1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tag =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remove_namespace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child.tag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F788F9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29EEA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Simple value</w:t>
      </w:r>
    </w:p>
    <w:p w14:paraId="06B518C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not children:</w:t>
      </w:r>
    </w:p>
    <w:p w14:paraId="6C83F58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6F7CE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data[tag] =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clean_value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child.text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917BF1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0B14B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data</w:t>
      </w:r>
    </w:p>
    <w:p w14:paraId="6726D39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907F0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671A3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extract_repeated_children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(element):</w:t>
      </w:r>
    </w:p>
    <w:p w14:paraId="5764CF6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7550B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groups = {}</w:t>
      </w:r>
    </w:p>
    <w:p w14:paraId="1CA6ACC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3F843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children = list(element)</w:t>
      </w:r>
    </w:p>
    <w:p w14:paraId="3CC0331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74853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counts = Counter(</w:t>
      </w:r>
    </w:p>
    <w:p w14:paraId="75269D7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remove_namespace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child.tag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573B0F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 child in children</w:t>
      </w:r>
    </w:p>
    <w:p w14:paraId="2258488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2FE2116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C220B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child in children:</w:t>
      </w:r>
    </w:p>
    <w:p w14:paraId="486CE75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F3C18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tag =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remove_namespace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child.tag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655535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6AA92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counts[tag] &gt; 1:</w:t>
      </w:r>
    </w:p>
    <w:p w14:paraId="00E970F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9F044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if tag not in groups:</w:t>
      </w:r>
    </w:p>
    <w:p w14:paraId="6D74D8A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groups[tag] = []</w:t>
      </w:r>
    </w:p>
    <w:p w14:paraId="36A7C25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D6583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groups[tag].append(child)</w:t>
      </w:r>
    </w:p>
    <w:p w14:paraId="260432E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22268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groups</w:t>
      </w:r>
    </w:p>
    <w:p w14:paraId="239ACA73" w14:textId="77777777" w:rsidR="00F16A1C" w:rsidRDefault="00F16A1C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5B2CFBFB" w14:textId="14949813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This separates:</w:t>
      </w:r>
    </w:p>
    <w:p w14:paraId="67CBBE7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simple fields</w:t>
      </w:r>
    </w:p>
    <w:p w14:paraId="5AFADB2D" w14:textId="77777777" w:rsidR="00F16A1C" w:rsidRDefault="00F16A1C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0E561BB2" w14:textId="04556470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from:</w:t>
      </w:r>
    </w:p>
    <w:p w14:paraId="18712DF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repeating elements</w:t>
      </w:r>
    </w:p>
    <w:p w14:paraId="48FC4BD2" w14:textId="77777777" w:rsidR="00E11B48" w:rsidRPr="00E11B48" w:rsidRDefault="003770E0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11E2974C">
          <v:rect id="_x0000_i1089" style="width:0;height:1.5pt" o:hralign="center" o:hrstd="t" o:hr="t" fillcolor="#a0a0a0" stroked="f"/>
        </w:pict>
      </w:r>
    </w:p>
    <w:p w14:paraId="11F585E4" w14:textId="77777777" w:rsidR="00E11B48" w:rsidRPr="00E11B48" w:rsidRDefault="00E11B48" w:rsidP="00E11B4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7. Applying this to your</w:t>
      </w:r>
      <w:r w:rsidRPr="00E11B4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 </w:t>
      </w:r>
      <w:proofErr w:type="spellStart"/>
      <w:r w:rsidRPr="00E11B48">
        <w:rPr>
          <w:rFonts w:ascii="Segoe UI" w:eastAsia="Times New Roman" w:hAnsi="Segoe UI" w:cs="Segoe UI"/>
          <w:kern w:val="36"/>
          <w:sz w:val="20"/>
          <w:szCs w:val="20"/>
          <w:lang w:eastAsia="en-IN"/>
          <w14:ligatures w14:val="none"/>
        </w:rPr>
        <w:t>GetDFUResponse</w:t>
      </w:r>
      <w:proofErr w:type="spellEnd"/>
    </w:p>
    <w:p w14:paraId="131E4410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For your current response:</w:t>
      </w:r>
    </w:p>
    <w:p w14:paraId="6435CDC7" w14:textId="77777777" w:rsidR="00F16A1C" w:rsidRDefault="00F16A1C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25D130" w14:textId="64B739EB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4D6DAD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&lt;Region&gt;India&lt;/Region&gt;</w:t>
      </w:r>
    </w:p>
    <w:p w14:paraId="0195E04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&lt;Item&gt;X100173&lt;/Item&gt;</w:t>
      </w:r>
    </w:p>
    <w:p w14:paraId="6DCA589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&lt;Verticals&gt;ACP-AFM-Industrial&lt;/Verticals&gt;</w:t>
      </w:r>
    </w:p>
    <w:p w14:paraId="06B56D4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&lt;DFU/&gt;</w:t>
      </w:r>
    </w:p>
    <w:p w14:paraId="792EFD4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ItemCatg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/&gt;</w:t>
      </w:r>
    </w:p>
    <w:p w14:paraId="1AB6C87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RRSClassification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/&gt;</w:t>
      </w:r>
    </w:p>
    <w:p w14:paraId="7135178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&lt;Classification/&gt;</w:t>
      </w:r>
    </w:p>
    <w:p w14:paraId="1CD48CE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&lt;Revenue&gt;0&lt;/Revenue&gt;</w:t>
      </w:r>
    </w:p>
    <w:p w14:paraId="212D70E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&lt;Priority&gt;0&lt;/Priority&gt;</w:t>
      </w:r>
    </w:p>
    <w:p w14:paraId="675012B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Updateddate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&gt;09-01-1970&lt;/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Updateddate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5EC0D4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BC5C869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all children are simple fields.</w:t>
      </w:r>
    </w:p>
    <w:p w14:paraId="2974D23B" w14:textId="77777777" w:rsidR="00F16A1C" w:rsidRDefault="00F16A1C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7DA654C2" w14:textId="7F242A39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Therefore:</w:t>
      </w:r>
    </w:p>
    <w:p w14:paraId="710E96E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row =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extract_simple_fields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(record)</w:t>
      </w:r>
    </w:p>
    <w:p w14:paraId="57C002A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324EF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print(row)</w:t>
      </w:r>
    </w:p>
    <w:p w14:paraId="223592CC" w14:textId="77777777" w:rsidR="00F16A1C" w:rsidRDefault="00F16A1C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310CC143" w14:textId="01B1EF4A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produces:</w:t>
      </w:r>
    </w:p>
    <w:p w14:paraId="515EE54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08FC37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"Region": "India",</w:t>
      </w:r>
    </w:p>
    <w:p w14:paraId="664B90A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"Item": "X100173",</w:t>
      </w:r>
    </w:p>
    <w:p w14:paraId="7BF9A61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"Verticals": "ACP-AFM-Industrial",</w:t>
      </w:r>
    </w:p>
    <w:p w14:paraId="3364D1F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"DFU": "",</w:t>
      </w:r>
    </w:p>
    <w:p w14:paraId="3DD89B7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ItemCatg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"",</w:t>
      </w:r>
    </w:p>
    <w:p w14:paraId="39D12C2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RRSClassification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"",</w:t>
      </w:r>
    </w:p>
    <w:p w14:paraId="28979AA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"Classification": "",</w:t>
      </w:r>
    </w:p>
    <w:p w14:paraId="5B15B5C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"Revenue": "0",</w:t>
      </w:r>
    </w:p>
    <w:p w14:paraId="6AEAEEA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"Priority": "0",</w:t>
      </w:r>
    </w:p>
    <w:p w14:paraId="51D25D5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Updateddate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"09-01-1970"</w:t>
      </w:r>
    </w:p>
    <w:p w14:paraId="0E531F4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5E3D6BD" w14:textId="77777777" w:rsidR="00E11B48" w:rsidRPr="00E11B48" w:rsidRDefault="003770E0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3CD2FE39">
          <v:rect id="_x0000_i1090" style="width:0;height:1.5pt" o:hralign="center" o:hrstd="t" o:hr="t" fillcolor="#a0a0a0" stroked="f"/>
        </w:pict>
      </w:r>
    </w:p>
    <w:p w14:paraId="30B1D260" w14:textId="77777777" w:rsidR="00E11B48" w:rsidRPr="00E11B48" w:rsidRDefault="00E11B48" w:rsidP="00E11B4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8. Convert directly to Pandas</w:t>
      </w:r>
    </w:p>
    <w:p w14:paraId="30E06BD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</w:t>
      </w:r>
    </w:p>
    <w:p w14:paraId="2C94FA9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5DEEC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rows = []</w:t>
      </w:r>
    </w:p>
    <w:p w14:paraId="309F5C6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A7E5A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for record in records:</w:t>
      </w:r>
    </w:p>
    <w:p w14:paraId="00213D0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2E68B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row =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extract_simple_fields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(record)</w:t>
      </w:r>
    </w:p>
    <w:p w14:paraId="0D7513E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891C5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rows.append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(row)</w:t>
      </w:r>
    </w:p>
    <w:p w14:paraId="2A1184C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1F179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D9B5A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(rows)</w:t>
      </w:r>
    </w:p>
    <w:p w14:paraId="371ABCC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C91AD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DF5CA87" w14:textId="77777777" w:rsidR="00F16A1C" w:rsidRDefault="00F16A1C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916E626" w14:textId="7C4D5654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This gives:</w:t>
      </w:r>
    </w:p>
    <w:p w14:paraId="31C70816" w14:textId="77777777" w:rsidR="00F16A1C" w:rsidRDefault="00F16A1C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87FCF3" w14:textId="19677A2E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Region    Item      Verticals  DFU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ItemCatg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RRSClassification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Classification Revenue Priority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Updateddate</w:t>
      </w:r>
      <w:proofErr w:type="spellEnd"/>
    </w:p>
    <w:p w14:paraId="61FFB22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India  X100173  ACP-AFM-Industrial                             0        0       09-01-1970</w:t>
      </w:r>
    </w:p>
    <w:p w14:paraId="2962144D" w14:textId="77777777" w:rsidR="00E11B48" w:rsidRPr="00E11B48" w:rsidRDefault="003770E0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056FB2B8">
          <v:rect id="_x0000_i1091" style="width:0;height:1.5pt" o:hralign="center" o:hrstd="t" o:hr="t" fillcolor="#a0a0a0" stroked="f"/>
        </w:pict>
      </w:r>
    </w:p>
    <w:p w14:paraId="32B1A62A" w14:textId="77777777" w:rsidR="00E11B48" w:rsidRPr="00E11B48" w:rsidRDefault="00E11B48" w:rsidP="00E11B4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9. Clean and type the data</w:t>
      </w:r>
    </w:p>
    <w:p w14:paraId="64406B14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I recommend doing this immediately after creating the </w:t>
      </w:r>
      <w:proofErr w:type="spellStart"/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DataFrame</w:t>
      </w:r>
      <w:proofErr w:type="spellEnd"/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:</w:t>
      </w:r>
    </w:p>
    <w:p w14:paraId="2FE29EF8" w14:textId="77777777" w:rsidR="00DC1535" w:rsidRDefault="00DC1535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58C598" w14:textId="531D8E22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Remove completely empty columns</w:t>
      </w:r>
    </w:p>
    <w:p w14:paraId="66A11E3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df.dropna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4E107D6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axis=1,</w:t>
      </w:r>
    </w:p>
    <w:p w14:paraId="69A750A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how="all"</w:t>
      </w:r>
    </w:p>
    <w:p w14:paraId="52CCE82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9F3452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B10EB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8D32C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Numeric columns</w:t>
      </w:r>
    </w:p>
    <w:p w14:paraId="3EE1E90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column in ["Revenue", "Priority"]:</w:t>
      </w:r>
    </w:p>
    <w:p w14:paraId="7BB5076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EB040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column in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df.columns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5505ED6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72AF6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[column] =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pd.to_numeric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4DBF50A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[column],</w:t>
      </w:r>
    </w:p>
    <w:p w14:paraId="3F86729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errors="coerce"</w:t>
      </w:r>
    </w:p>
    <w:p w14:paraId="23E69C6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610A6F2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565E2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666F6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Date column</w:t>
      </w:r>
    </w:p>
    <w:p w14:paraId="78CCCAE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"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Updateddate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 in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df.columns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6392311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71A8A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["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Updateddate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"] =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pd.to_datetime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755FE71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["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Updateddate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"],</w:t>
      </w:r>
    </w:p>
    <w:p w14:paraId="7B30F75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format="%d-%m-%Y",</w:t>
      </w:r>
    </w:p>
    <w:p w14:paraId="208E391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errors="coerce"</w:t>
      </w:r>
    </w:p>
    <w:p w14:paraId="0B31423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7BC6BC94" w14:textId="77777777" w:rsidR="00E11B48" w:rsidRPr="00E11B48" w:rsidRDefault="003770E0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2927E070">
          <v:rect id="_x0000_i1092" style="width:0;height:1.5pt" o:hralign="center" o:hrstd="t" o:hr="t" fillcolor="#a0a0a0" stroked="f"/>
        </w:pict>
      </w:r>
    </w:p>
    <w:p w14:paraId="123D703B" w14:textId="77777777" w:rsidR="00E11B48" w:rsidRPr="00E11B48" w:rsidRDefault="00E11B48" w:rsidP="00E11B4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10. Don't automatically remove empty columns</w:t>
      </w:r>
    </w:p>
    <w:p w14:paraId="5A0741A7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There's a subtle issue here.</w:t>
      </w:r>
    </w:p>
    <w:p w14:paraId="636E82AD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Suppose:</w:t>
      </w:r>
    </w:p>
    <w:p w14:paraId="21980CF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&lt;DFU&gt;&lt;/DFU&gt;</w:t>
      </w:r>
    </w:p>
    <w:p w14:paraId="61369C66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appears in </w:t>
      </w:r>
      <w:r w:rsidRPr="00E11B4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some records</w:t>
      </w: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 but not others.</w:t>
      </w:r>
    </w:p>
    <w:p w14:paraId="071ADD22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Then:</w:t>
      </w:r>
    </w:p>
    <w:p w14:paraId="2CA2204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DFU</w:t>
      </w:r>
    </w:p>
    <w:p w14:paraId="62BDA6E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</w:t>
      </w:r>
    </w:p>
    <w:p w14:paraId="20B8B49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</w:t>
      </w:r>
    </w:p>
    <w:p w14:paraId="68F532C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(blank)</w:t>
      </w:r>
    </w:p>
    <w:p w14:paraId="21A9533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XYZ</w:t>
      </w:r>
    </w:p>
    <w:p w14:paraId="77EAE9F4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is useful information.</w:t>
      </w:r>
    </w:p>
    <w:p w14:paraId="0A1E2896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proofErr w:type="gramStart"/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So</w:t>
      </w:r>
      <w:proofErr w:type="gramEnd"/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I would </w:t>
      </w:r>
      <w:r w:rsidRPr="00E11B4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not</w:t>
      </w: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 automatically delete columns just because some values are empty.</w:t>
      </w:r>
    </w:p>
    <w:p w14:paraId="4207A82E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Instead, only remove a column if </w:t>
      </w:r>
      <w:r w:rsidRPr="00E11B4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every record</w:t>
      </w: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 is empty:</w:t>
      </w:r>
    </w:p>
    <w:p w14:paraId="3ACBD49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column in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df.columns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38A668B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0BE42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[column].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astype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(str).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str.strip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("").all():</w:t>
      </w:r>
    </w:p>
    <w:p w14:paraId="5A3BDA4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3174D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df.drop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155B310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columns=[column],</w:t>
      </w:r>
    </w:p>
    <w:p w14:paraId="667558E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inplace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=True</w:t>
      </w:r>
    </w:p>
    <w:p w14:paraId="3EE04A9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3D9A774B" w14:textId="77777777" w:rsidR="00E11B48" w:rsidRPr="00E11B48" w:rsidRDefault="003770E0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79D9E6E0">
          <v:rect id="_x0000_i1093" style="width:0;height:1.5pt" o:hralign="center" o:hrstd="t" o:hr="t" fillcolor="#a0a0a0" stroked="f"/>
        </w:pict>
      </w:r>
    </w:p>
    <w:p w14:paraId="69DF5C6C" w14:textId="77777777" w:rsidR="00E11B48" w:rsidRPr="00E11B48" w:rsidRDefault="00E11B48" w:rsidP="00E11B4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11. Handling attributes</w:t>
      </w:r>
    </w:p>
    <w:p w14:paraId="38E995D1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XML can also contain attributes:</w:t>
      </w:r>
    </w:p>
    <w:p w14:paraId="326A671C" w14:textId="77777777" w:rsidR="00DC1535" w:rsidRDefault="00DC1535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25530E" w14:textId="23F96A29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</w:t>
      </w:r>
      <w:proofErr w:type="spellEnd"/>
    </w:p>
    <w:p w14:paraId="56F0420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Company="400"</w:t>
      </w:r>
    </w:p>
    <w:p w14:paraId="5A2145B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Status="Active"&gt;</w:t>
      </w:r>
    </w:p>
    <w:p w14:paraId="497CEC3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7E557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&lt;Region&gt;India&lt;/Region&gt;</w:t>
      </w:r>
    </w:p>
    <w:p w14:paraId="01A28B0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&lt;Item&gt;X100173&lt;/Item&gt;</w:t>
      </w:r>
    </w:p>
    <w:p w14:paraId="53BB831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A138D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30E5E7B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Those are data too.</w:t>
      </w:r>
    </w:p>
    <w:p w14:paraId="5C85BA8D" w14:textId="77777777" w:rsidR="00040F40" w:rsidRDefault="00040F40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694B6E5F" w14:textId="2E7BC01C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You can extract them with:</w:t>
      </w:r>
    </w:p>
    <w:p w14:paraId="0DD61C9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key, value in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element.attrib.items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():</w:t>
      </w:r>
    </w:p>
    <w:p w14:paraId="6A146E4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D873D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data[f"@{key}"] = value</w:t>
      </w:r>
    </w:p>
    <w:p w14:paraId="29A691B5" w14:textId="77777777" w:rsidR="00040F40" w:rsidRDefault="00040F40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06DFC55D" w14:textId="11529EE6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For example:</w:t>
      </w:r>
    </w:p>
    <w:p w14:paraId="51A3293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B72330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"@Company": "400",</w:t>
      </w:r>
    </w:p>
    <w:p w14:paraId="671C3E8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"@Status": "Active",</w:t>
      </w:r>
    </w:p>
    <w:p w14:paraId="41988B4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"Region": "India",</w:t>
      </w:r>
    </w:p>
    <w:p w14:paraId="142302E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"Item": "X100173"</w:t>
      </w:r>
    </w:p>
    <w:p w14:paraId="1E32F39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3B6DC7E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I like using </w:t>
      </w:r>
      <w:r w:rsidRPr="00E11B48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@</w:t>
      </w: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 to distinguish XML attributes from elements.</w:t>
      </w:r>
    </w:p>
    <w:p w14:paraId="393586F2" w14:textId="77777777" w:rsidR="00E11B48" w:rsidRPr="00E11B48" w:rsidRDefault="003770E0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377B1670">
          <v:rect id="_x0000_i1094" style="width:0;height:1.5pt" o:hralign="center" o:hrstd="t" o:hr="t" fillcolor="#a0a0a0" stroked="f"/>
        </w:pict>
      </w:r>
    </w:p>
    <w:p w14:paraId="5586BC18" w14:textId="77777777" w:rsidR="00E11B48" w:rsidRPr="00E11B48" w:rsidRDefault="00E11B48" w:rsidP="00E11B4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12. Handling CDATA</w:t>
      </w:r>
    </w:p>
    <w:p w14:paraId="40210D2C" w14:textId="77777777" w:rsidR="00040F40" w:rsidRDefault="00040F40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CEAB7D1" w14:textId="76309069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You may encounter:</w:t>
      </w:r>
    </w:p>
    <w:p w14:paraId="439A914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&lt;Description&gt;</w:t>
      </w:r>
    </w:p>
    <w:p w14:paraId="1BC383F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&lt;![CDATA[</w:t>
      </w:r>
    </w:p>
    <w:p w14:paraId="36AB7A2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 is a description containing</w:t>
      </w:r>
    </w:p>
    <w:p w14:paraId="6B79B33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special XML characters such as &lt; and &gt;.</w:t>
      </w:r>
    </w:p>
    <w:p w14:paraId="36DDDDD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]]&gt;</w:t>
      </w:r>
    </w:p>
    <w:p w14:paraId="7893464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&lt;/Description&gt;</w:t>
      </w:r>
    </w:p>
    <w:p w14:paraId="365D73AF" w14:textId="77777777" w:rsidR="00F92F01" w:rsidRDefault="00F92F01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44FD250F" w14:textId="7EEF1DF6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With </w:t>
      </w:r>
      <w:proofErr w:type="spellStart"/>
      <w:r w:rsidRPr="00E11B48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ElementTree</w:t>
      </w:r>
      <w:proofErr w:type="spellEnd"/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, you normally don't need special processing.</w:t>
      </w:r>
    </w:p>
    <w:p w14:paraId="3CFA021D" w14:textId="77777777" w:rsidR="00F92F01" w:rsidRDefault="00F92F01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3E837AB4" w14:textId="3A2BCA3B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You simply get:</w:t>
      </w:r>
    </w:p>
    <w:p w14:paraId="5507257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element.text</w:t>
      </w:r>
      <w:proofErr w:type="spellEnd"/>
    </w:p>
    <w:p w14:paraId="0E34B9B9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and clean it:</w:t>
      </w:r>
    </w:p>
    <w:p w14:paraId="17C594D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value =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element.text.strip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1ECFE5D" w14:textId="77777777" w:rsidR="00E11B48" w:rsidRPr="00E11B48" w:rsidRDefault="003770E0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0818924B">
          <v:rect id="_x0000_i1095" style="width:0;height:1.5pt" o:hralign="center" o:hrstd="t" o:hr="t" fillcolor="#a0a0a0" stroked="f"/>
        </w:pict>
      </w:r>
    </w:p>
    <w:p w14:paraId="4BE6F6F9" w14:textId="77777777" w:rsidR="00E11B48" w:rsidRPr="00E11B48" w:rsidRDefault="00E11B48" w:rsidP="00E11B4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13. Comments</w:t>
      </w:r>
    </w:p>
    <w:p w14:paraId="769D8958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You have already seen comments like:</w:t>
      </w:r>
    </w:p>
    <w:p w14:paraId="14AADB7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&lt;!--Zero or more repetitions:--&gt;</w:t>
      </w:r>
    </w:p>
    <w:p w14:paraId="70A5A3DF" w14:textId="77777777" w:rsidR="00F92F01" w:rsidRDefault="00F92F01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79B27703" w14:textId="5E2FF3B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These are not business data.</w:t>
      </w:r>
    </w:p>
    <w:p w14:paraId="4E8CA7EC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Normally:</w:t>
      </w:r>
    </w:p>
    <w:p w14:paraId="0512F01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ET.fromstring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</w:t>
      </w:r>
    </w:p>
    <w:p w14:paraId="4030CB58" w14:textId="77777777" w:rsidR="009865BF" w:rsidRDefault="009865BF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42905BCC" w14:textId="2DDE31FF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doesn't give </w:t>
      </w:r>
      <w:proofErr w:type="spellStart"/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you</w:t>
      </w:r>
      <w:proofErr w:type="spellEnd"/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comments as normal child elements, so you don't need to explicitly remove them for your table extraction.</w:t>
      </w:r>
    </w:p>
    <w:p w14:paraId="371E6D9D" w14:textId="77777777" w:rsidR="00E11B48" w:rsidRPr="00E11B48" w:rsidRDefault="003770E0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31B1054A">
          <v:rect id="_x0000_i1096" style="width:0;height:1.5pt" o:hralign="center" o:hrstd="t" o:hr="t" fillcolor="#a0a0a0" stroked="f"/>
        </w:pict>
      </w:r>
    </w:p>
    <w:p w14:paraId="255FE4F9" w14:textId="77777777" w:rsidR="00E11B48" w:rsidRPr="00E11B48" w:rsidRDefault="00E11B48" w:rsidP="00E11B4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14. XML declaration</w:t>
      </w:r>
    </w:p>
    <w:p w14:paraId="6ADFDC20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This:</w:t>
      </w:r>
    </w:p>
    <w:p w14:paraId="290CB64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&lt;?xml version="1.0" encoding="UTF-8"?&gt;</w:t>
      </w:r>
    </w:p>
    <w:p w14:paraId="67B8B48D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is metadata, not table data.</w:t>
      </w:r>
    </w:p>
    <w:p w14:paraId="33F3765E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You don't need to do anything with it.</w:t>
      </w:r>
    </w:p>
    <w:p w14:paraId="1E10B244" w14:textId="77777777" w:rsidR="00E11B48" w:rsidRPr="00E11B48" w:rsidRDefault="003770E0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6F24AAA4">
          <v:rect id="_x0000_i1097" style="width:0;height:1.5pt" o:hralign="center" o:hrstd="t" o:hr="t" fillcolor="#a0a0a0" stroked="f"/>
        </w:pict>
      </w:r>
    </w:p>
    <w:p w14:paraId="0193A470" w14:textId="77777777" w:rsidR="00E11B48" w:rsidRPr="00E11B48" w:rsidRDefault="00E11B48" w:rsidP="00E11B4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15. SOAP Envelope and Body</w:t>
      </w:r>
    </w:p>
    <w:p w14:paraId="181805FA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Likewise:</w:t>
      </w:r>
    </w:p>
    <w:p w14:paraId="6CA9FE8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soapenv:Envelope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0960A3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soapenv:Body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712FD1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...</w:t>
      </w:r>
    </w:p>
    <w:p w14:paraId="1E84CAD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soapenv:Body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765EE9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soapenv:Envelope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C7E42C9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are transport-level structures.</w:t>
      </w:r>
    </w:p>
    <w:p w14:paraId="22D4FA81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They shouldn't become </w:t>
      </w:r>
      <w:proofErr w:type="spellStart"/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DataFrame</w:t>
      </w:r>
      <w:proofErr w:type="spellEnd"/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columns.</w:t>
      </w:r>
    </w:p>
    <w:p w14:paraId="5F9AE667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That's why we specifically search for:</w:t>
      </w:r>
    </w:p>
    <w:p w14:paraId="5485D87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</w:p>
    <w:p w14:paraId="2DCDCE95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and extract from there.</w:t>
      </w:r>
    </w:p>
    <w:p w14:paraId="4B7AE7F2" w14:textId="77777777" w:rsidR="00E11B48" w:rsidRPr="00E11B48" w:rsidRDefault="003770E0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6CB34FB5">
          <v:rect id="_x0000_i1098" style="width:0;height:1.5pt" o:hralign="center" o:hrstd="t" o:hr="t" fillcolor="#a0a0a0" stroked="f"/>
        </w:pict>
      </w:r>
    </w:p>
    <w:p w14:paraId="45210322" w14:textId="77777777" w:rsidR="00E11B48" w:rsidRPr="00E11B48" w:rsidRDefault="00E11B48" w:rsidP="00E11B4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16. Your complete current solution</w:t>
      </w:r>
    </w:p>
    <w:p w14:paraId="312B6A20" w14:textId="77777777" w:rsidR="009865BF" w:rsidRDefault="009865BF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E820F7D" w14:textId="2AF5C24A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For your current API, I would </w:t>
      </w:r>
      <w:proofErr w:type="gramStart"/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actually keep</w:t>
      </w:r>
      <w:proofErr w:type="gramEnd"/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it simpler than the fully generic recursive solution.</w:t>
      </w:r>
    </w:p>
    <w:p w14:paraId="7E98E39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requests</w:t>
      </w:r>
    </w:p>
    <w:p w14:paraId="4A60B02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xml.etree.ElementTree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ET</w:t>
      </w:r>
    </w:p>
    <w:p w14:paraId="7A5302A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</w:t>
      </w:r>
    </w:p>
    <w:p w14:paraId="5D9A119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A0D16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8E1B3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 = "https://edex.elgi.com:8443/c4ws/services/RegionWiseDFU/ElgiNewTest"</w:t>
      </w:r>
    </w:p>
    <w:p w14:paraId="14B6A27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844DE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AD957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HEADERS = {</w:t>
      </w:r>
    </w:p>
    <w:p w14:paraId="794C14C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"Content-Type": "text/xml; charset=utf-8",</w:t>
      </w:r>
    </w:p>
    <w:p w14:paraId="76C5FD9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"Accept": "text/xml"</w:t>
      </w:r>
    </w:p>
    <w:p w14:paraId="249F82D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}</w:t>
      </w:r>
    </w:p>
    <w:p w14:paraId="166A85D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9D2A8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7530F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 = """&lt;?xml version="1.0" encoding="UTF-8"?&gt;</w:t>
      </w:r>
    </w:p>
    <w:p w14:paraId="79E46F3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soapenv:Envelope</w:t>
      </w:r>
      <w:proofErr w:type="spellEnd"/>
    </w:p>
    <w:p w14:paraId="4B8B51A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xmlns:soapenv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="http://schemas.xmlsoap.org/soap/envelope/"</w:t>
      </w:r>
    </w:p>
    <w:p w14:paraId="3AC7F77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xmlns:reg="http://www.infor.com/businessinterface/RegionWiseDFU"&gt;</w:t>
      </w:r>
    </w:p>
    <w:p w14:paraId="246E5A5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8D877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soapenv:Body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892A65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05183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reg:Create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77F25C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D888A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CreateRequest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4FE335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04B34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DataArea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A5E6B7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4D37F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4694EC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RequestType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&gt;GET&lt;/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RequestType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7011EA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&lt;Company&gt;400&lt;/Company&gt;</w:t>
      </w:r>
    </w:p>
    <w:p w14:paraId="610118F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&lt;/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227E66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BF682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&lt;/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DataArea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D0C168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C9593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&lt;/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CreateRequest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E71607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8F616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reg:Create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D982C5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E9FED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soapenv:Body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8E253E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B9779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soapenv:Envelope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F2CEDC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""".strip()</w:t>
      </w:r>
    </w:p>
    <w:p w14:paraId="39AB186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D30B5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66FB1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43BBB68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API CALL</w:t>
      </w:r>
    </w:p>
    <w:p w14:paraId="1356986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7C21E18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D64C7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response =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requests.post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4A40494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URL,</w:t>
      </w:r>
    </w:p>
    <w:p w14:paraId="1F47C65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headers=HEADERS,</w:t>
      </w:r>
    </w:p>
    <w:p w14:paraId="1F8FDAA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data=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BODY.encode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("utf-8"),</w:t>
      </w:r>
    </w:p>
    <w:p w14:paraId="6CC33E1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timeout=60</w:t>
      </w:r>
    </w:p>
    <w:p w14:paraId="1931A58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0A866F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83D92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2F179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print("HTTP Status:",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response.status_code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1A9EFD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64384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D07FD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23C653B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PARSE XML</w:t>
      </w:r>
    </w:p>
    <w:p w14:paraId="0A85AAA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44F0C47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AD4C5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root =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ET.fromstring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response.content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A557F6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05E3F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0862F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7ACA43F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CHECK SOAP FAULT</w:t>
      </w:r>
    </w:p>
    <w:p w14:paraId="3C9E8CE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29909E6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190A5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fault = next(</w:t>
      </w:r>
    </w:p>
    <w:p w14:paraId="57AE854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</w:t>
      </w:r>
    </w:p>
    <w:p w14:paraId="5D3C785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element</w:t>
      </w:r>
    </w:p>
    <w:p w14:paraId="73E1A99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 element in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root.iter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334466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element.tag.endswith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("Fault")</w:t>
      </w:r>
    </w:p>
    <w:p w14:paraId="777E702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),</w:t>
      </w:r>
    </w:p>
    <w:p w14:paraId="48A2717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None</w:t>
      </w:r>
    </w:p>
    <w:p w14:paraId="1AE8040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1EE540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1B980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A4BA9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fault is not None:</w:t>
      </w:r>
    </w:p>
    <w:p w14:paraId="6A97B9A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B92FD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print("\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nSOAP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FAULT:")</w:t>
      </w:r>
    </w:p>
    <w:p w14:paraId="306D9A4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C49F0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element in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fault.iter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():</w:t>
      </w:r>
    </w:p>
    <w:p w14:paraId="4D16F9A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74A1F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element.text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and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element.text.strip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():</w:t>
      </w:r>
    </w:p>
    <w:p w14:paraId="667529F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D8926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print(</w:t>
      </w:r>
    </w:p>
    <w:p w14:paraId="0A7605F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element.tag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6CCF883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":",</w:t>
      </w:r>
    </w:p>
    <w:p w14:paraId="70A92AE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element.text.strip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4E09FA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)</w:t>
      </w:r>
    </w:p>
    <w:p w14:paraId="58590C7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3F889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raise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SystemExit</w:t>
      </w:r>
      <w:proofErr w:type="spellEnd"/>
    </w:p>
    <w:p w14:paraId="7F69045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D9646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EEF1E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69C232C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FIND RECORDS</w:t>
      </w:r>
    </w:p>
    <w:p w14:paraId="5A24028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32818D0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0BD77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records = [</w:t>
      </w:r>
    </w:p>
    <w:p w14:paraId="7455406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element</w:t>
      </w:r>
    </w:p>
    <w:p w14:paraId="059573C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element in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root.iter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187A5E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element.tag.endswith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5BF5995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78087E7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E774B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765FC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</w:p>
    <w:p w14:paraId="724575D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"Number of records:",</w:t>
      </w:r>
    </w:p>
    <w:p w14:paraId="6DC782F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(records)</w:t>
      </w:r>
    </w:p>
    <w:p w14:paraId="19F7218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8CD367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B0577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17517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0C9CD35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XML → DICTIONARIES</w:t>
      </w:r>
    </w:p>
    <w:p w14:paraId="77638DC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41433D2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8EA33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rows = []</w:t>
      </w:r>
    </w:p>
    <w:p w14:paraId="3A1853D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55374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37306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record in records:</w:t>
      </w:r>
    </w:p>
    <w:p w14:paraId="2249D34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3B83D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row = {}</w:t>
      </w:r>
    </w:p>
    <w:p w14:paraId="573EA82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C5A51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Attributes</w:t>
      </w:r>
    </w:p>
    <w:p w14:paraId="4E5BB47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key, value in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record.attrib.items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():</w:t>
      </w:r>
    </w:p>
    <w:p w14:paraId="2F27AAF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D6051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row[f"@{key}"] =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value.strip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08D406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EBB5F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B0676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Child elements</w:t>
      </w:r>
    </w:p>
    <w:p w14:paraId="007C77F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child in record:</w:t>
      </w:r>
    </w:p>
    <w:p w14:paraId="421347E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BB18F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tag =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child.tag</w:t>
      </w:r>
      <w:proofErr w:type="spellEnd"/>
    </w:p>
    <w:p w14:paraId="3CBA17D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3292F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Remove namespace</w:t>
      </w:r>
    </w:p>
    <w:p w14:paraId="113CD61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"}" in tag:</w:t>
      </w:r>
    </w:p>
    <w:p w14:paraId="65EEDBD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74C7F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tag =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tag.split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("}", 1)[1]</w:t>
      </w:r>
    </w:p>
    <w:p w14:paraId="7628D23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1515E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F6AA1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Get value</w:t>
      </w:r>
    </w:p>
    <w:p w14:paraId="77E9214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child.text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45ADAB1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8910D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value =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child.text.strip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F578AC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74C8F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else:</w:t>
      </w:r>
    </w:p>
    <w:p w14:paraId="574F8F0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2F59A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value = ""</w:t>
      </w:r>
    </w:p>
    <w:p w14:paraId="0D8F78D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1CB9A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0A65A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row[tag] = value</w:t>
      </w:r>
    </w:p>
    <w:p w14:paraId="42EA7D6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DA9CA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B7CB1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rows.append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(row)</w:t>
      </w:r>
    </w:p>
    <w:p w14:paraId="66F816B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8B412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4EEEC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6A2BF77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DATAFRAME</w:t>
      </w:r>
    </w:p>
    <w:p w14:paraId="33C0F3D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0C57124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65678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(rows)</w:t>
      </w:r>
    </w:p>
    <w:p w14:paraId="6441FDF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B9991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33F54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2556904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DATA CLEANING</w:t>
      </w:r>
    </w:p>
    <w:p w14:paraId="04E9863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0DCF2CC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F5694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column in ["Revenue", "Priority"]:</w:t>
      </w:r>
    </w:p>
    <w:p w14:paraId="64D43E8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6F9F4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column in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df.columns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7E3F3A2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A669D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[column] =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pd.to_numeric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3D384DF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[column],</w:t>
      </w:r>
    </w:p>
    <w:p w14:paraId="341451F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errors="coerce"</w:t>
      </w:r>
    </w:p>
    <w:p w14:paraId="0A99BBB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46C3116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807A6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E4D2A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"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Updateddate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 in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df.columns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5871451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73DAE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["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Updateddate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"] =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pd.to_datetime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53A159B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["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Updateddate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"],</w:t>
      </w:r>
    </w:p>
    <w:p w14:paraId="6FFC534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format="%d-%m-%Y",</w:t>
      </w:r>
    </w:p>
    <w:p w14:paraId="3E134CF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errors="coerce"</w:t>
      </w:r>
    </w:p>
    <w:p w14:paraId="057C83E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14DD55D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33DF6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0EE77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6DD165D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DISPLAY</w:t>
      </w:r>
    </w:p>
    <w:p w14:paraId="153BCA4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31CB33E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92C3F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print("\n========== TABLE ==========")</w:t>
      </w:r>
    </w:p>
    <w:p w14:paraId="2873AFA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27190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print(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df.to_string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(index=False))</w:t>
      </w:r>
    </w:p>
    <w:p w14:paraId="6BF7D63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E1F07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D3FCF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print("\n========== COLUMN TYPES ==========")</w:t>
      </w:r>
    </w:p>
    <w:p w14:paraId="029D99B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1E6AE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df.dtypes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0F8EC7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93ED5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04FC4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204FB35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SAVE</w:t>
      </w:r>
    </w:p>
    <w:p w14:paraId="2CA0189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14DC996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F6970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df.to_csv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280CDCB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"RegionWiseDFU.csv",</w:t>
      </w:r>
    </w:p>
    <w:p w14:paraId="107CCF1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index=False</w:t>
      </w:r>
    </w:p>
    <w:p w14:paraId="1F20B6E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515EC8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1FAF6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98599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df.to_excel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7EB1834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"RegionWiseDFU.xlsx",</w:t>
      </w:r>
    </w:p>
    <w:p w14:paraId="7B05B53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index=False</w:t>
      </w:r>
    </w:p>
    <w:p w14:paraId="2507214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D958B1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05144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E86A8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print("\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nFiles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created successfully.")</w:t>
      </w:r>
    </w:p>
    <w:p w14:paraId="6D4B5205" w14:textId="77777777" w:rsidR="00E11B48" w:rsidRPr="00E11B48" w:rsidRDefault="003770E0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3605D5F4">
          <v:rect id="_x0000_i1099" style="width:0;height:1.5pt" o:hralign="center" o:hrstd="t" o:hr="t" fillcolor="#a0a0a0" stroked="f"/>
        </w:pict>
      </w:r>
    </w:p>
    <w:p w14:paraId="7D96849F" w14:textId="77777777" w:rsidR="00E11B48" w:rsidRPr="00E11B48" w:rsidRDefault="00E11B48" w:rsidP="00E11B4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17. One thing I would change before using this in production</w:t>
      </w:r>
    </w:p>
    <w:p w14:paraId="49899E01" w14:textId="77777777" w:rsidR="009865BF" w:rsidRDefault="009865BF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26ABCE1" w14:textId="69930DE9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Your current request has:</w:t>
      </w:r>
    </w:p>
    <w:p w14:paraId="23DCB39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RequestType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&gt;GET&lt;/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RequestType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4E390D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&lt;Company&gt;400&lt;/Company&gt;</w:t>
      </w:r>
    </w:p>
    <w:p w14:paraId="0939274F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If this API can return </w:t>
      </w:r>
      <w:proofErr w:type="gramStart"/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a large number of</w:t>
      </w:r>
      <w:proofErr w:type="gramEnd"/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records, </w:t>
      </w:r>
      <w:r w:rsidRPr="00E11B4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don't assume one API call gives you everything</w:t>
      </w: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7B80F996" w14:textId="77777777" w:rsidR="00101331" w:rsidRDefault="00101331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70A5BDF0" w14:textId="03DAC9EB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The next layer should be something like:</w:t>
      </w:r>
    </w:p>
    <w:p w14:paraId="2174A1E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API</w:t>
      </w:r>
    </w:p>
    <w:p w14:paraId="12736B7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</w:t>
      </w:r>
    </w:p>
    <w:p w14:paraId="70EF751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▼</w:t>
      </w:r>
    </w:p>
    <w:p w14:paraId="2D6B2B8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Request Company 400</w:t>
      </w:r>
    </w:p>
    <w:p w14:paraId="0370A00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</w:t>
      </w:r>
    </w:p>
    <w:p w14:paraId="12B6D2F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▼</w:t>
      </w:r>
    </w:p>
    <w:p w14:paraId="0AC7A1E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Get XML response</w:t>
      </w:r>
    </w:p>
    <w:p w14:paraId="279AC46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</w:t>
      </w:r>
    </w:p>
    <w:p w14:paraId="776E7B8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▼</w:t>
      </w:r>
    </w:p>
    <w:p w14:paraId="648727B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Extract records</w:t>
      </w:r>
    </w:p>
    <w:p w14:paraId="300B809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</w:t>
      </w:r>
    </w:p>
    <w:p w14:paraId="44518E1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▼</w:t>
      </w:r>
    </w:p>
    <w:p w14:paraId="07C471F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Add to master list</w:t>
      </w:r>
    </w:p>
    <w:p w14:paraId="16546B9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</w:t>
      </w:r>
    </w:p>
    <w:p w14:paraId="3FAF6FE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▼</w:t>
      </w:r>
    </w:p>
    <w:p w14:paraId="486566D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More records?</w:t>
      </w:r>
    </w:p>
    <w:p w14:paraId="7526D8C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/       \</w:t>
      </w:r>
    </w:p>
    <w:p w14:paraId="6E56937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YES        NO</w:t>
      </w:r>
    </w:p>
    <w:p w14:paraId="0A6357C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│          │</w:t>
      </w:r>
    </w:p>
    <w:p w14:paraId="202A4AC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▼          ▼</w:t>
      </w:r>
    </w:p>
    <w:p w14:paraId="1183689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Next request  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DataFrame</w:t>
      </w:r>
      <w:proofErr w:type="spellEnd"/>
    </w:p>
    <w:p w14:paraId="795060D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1B9F045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3E769CA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 Excel</w:t>
      </w:r>
    </w:p>
    <w:p w14:paraId="2ECCD90A" w14:textId="77777777" w:rsidR="00101331" w:rsidRDefault="00101331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67658A96" w14:textId="1DF3D8B2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And if the XML has multiple repeating entities, we'd create multiple </w:t>
      </w:r>
      <w:proofErr w:type="spellStart"/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DataFrames</w:t>
      </w:r>
      <w:proofErr w:type="spellEnd"/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:</w:t>
      </w:r>
    </w:p>
    <w:p w14:paraId="3D82925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</w:t>
      </w:r>
      <w:proofErr w:type="spellEnd"/>
    </w:p>
    <w:p w14:paraId="55357C2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7FE9E9B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├── DFU table</w:t>
      </w:r>
    </w:p>
    <w:p w14:paraId="4BB81F1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718DC13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├── Customer table</w:t>
      </w:r>
    </w:p>
    <w:p w14:paraId="663B6C7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10BC343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├── Address table</w:t>
      </w:r>
    </w:p>
    <w:p w14:paraId="1F2D1EC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210222C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├── Order table</w:t>
      </w:r>
    </w:p>
    <w:p w14:paraId="69FD743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3B5FBA0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└── </w:t>
      </w:r>
      <w:proofErr w:type="spellStart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OrderItem</w:t>
      </w:r>
      <w:proofErr w:type="spellEnd"/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table</w:t>
      </w:r>
    </w:p>
    <w:p w14:paraId="7265CBD3" w14:textId="77777777" w:rsidR="00101331" w:rsidRDefault="00101331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627118F4" w14:textId="03AF2D34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This is the approach I'd recommend if your eventual goal is to </w:t>
      </w:r>
      <w:r w:rsidRPr="00E11B4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load the Infor API data into SQL Server, PostgreSQL, Excel, or a data warehouse</w:t>
      </w: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27D72421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If you share a </w:t>
      </w:r>
      <w:r w:rsidRPr="00E11B4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larger sample of the actual </w:t>
      </w:r>
      <w:proofErr w:type="spellStart"/>
      <w:r w:rsidRPr="00E11B48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E11B4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 XML</w:t>
      </w: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 containing multiple records and any nested/repeating elements, I can build the recursive extractor specifically around that structure, including </w:t>
      </w:r>
      <w:r w:rsidRPr="00E11B4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 xml:space="preserve">parent-child IDs, repeated elements, namespaces, attributes, data types, and separate </w:t>
      </w:r>
      <w:proofErr w:type="spellStart"/>
      <w:r w:rsidRPr="00E11B4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DataFrames</w:t>
      </w:r>
      <w:proofErr w:type="spellEnd"/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07BCD9EF" w14:textId="77777777" w:rsidR="001C267C" w:rsidRDefault="001C267C" w:rsidP="00C86BC7"/>
    <w:p w14:paraId="30E7C818" w14:textId="77777777" w:rsidR="00EB3E89" w:rsidRDefault="00EB3E89" w:rsidP="00C86BC7"/>
    <w:p w14:paraId="19BD9EE3" w14:textId="77777777" w:rsidR="00EB3E89" w:rsidRDefault="00EB3E89" w:rsidP="00C86BC7">
      <w:pPr>
        <w:pBdr>
          <w:bottom w:val="single" w:sz="6" w:space="1" w:color="auto"/>
        </w:pBdr>
      </w:pPr>
    </w:p>
    <w:p w14:paraId="12012043" w14:textId="77777777" w:rsidR="00EB3E89" w:rsidRDefault="00EB3E89" w:rsidP="00C86BC7"/>
    <w:p w14:paraId="457D23E0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Yes. Let's make this production-oriented, but first we need to distinguish </w:t>
      </w:r>
      <w:r w:rsidRPr="00556BB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two kinds of XML structures</w:t>
      </w: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5DB763D2" w14:textId="77777777" w:rsidR="004D34E3" w:rsidRDefault="004D34E3" w:rsidP="00556BB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</w:p>
    <w:p w14:paraId="6CD62D87" w14:textId="1A6632CB" w:rsidR="00556BB8" w:rsidRPr="00556BB8" w:rsidRDefault="00556BB8" w:rsidP="00556BB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Your current structure</w:t>
      </w:r>
    </w:p>
    <w:p w14:paraId="6D2A6135" w14:textId="77777777" w:rsidR="004D34E3" w:rsidRDefault="004D34E3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9D761F" w14:textId="4C582904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6C97AA0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&lt;Region&gt;India&lt;/Region&gt;</w:t>
      </w:r>
    </w:p>
    <w:p w14:paraId="7A720D3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&lt;Item&gt;X100173&lt;/Item&gt;</w:t>
      </w:r>
    </w:p>
    <w:p w14:paraId="0472B115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&lt;Verticals&gt;ACP-AFM-Industrial&lt;/Verticals&gt;</w:t>
      </w:r>
    </w:p>
    <w:p w14:paraId="3F0036E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&lt;Revenue&gt;0&lt;/Revenue&gt;</w:t>
      </w:r>
    </w:p>
    <w:p w14:paraId="06468E8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&lt;Priority&gt;0&lt;/Priority&gt;</w:t>
      </w:r>
    </w:p>
    <w:p w14:paraId="5BD60E95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Updateddate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&gt;09-01-1970&lt;/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Updateddate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DFA3F8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464BA65" w14:textId="77777777" w:rsid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This is a </w:t>
      </w:r>
      <w:r w:rsidRPr="00556BB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flat record</w:t>
      </w: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, so one </w:t>
      </w:r>
      <w:proofErr w:type="spellStart"/>
      <w:r w:rsidRPr="00556BB8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 = one table row.</w:t>
      </w:r>
    </w:p>
    <w:p w14:paraId="2F5433E8" w14:textId="77777777" w:rsidR="004D34E3" w:rsidRPr="00556BB8" w:rsidRDefault="004D34E3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674F9B0B" w14:textId="77777777" w:rsidR="00556BB8" w:rsidRPr="00556BB8" w:rsidRDefault="00556BB8" w:rsidP="00556BB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More complex structure</w:t>
      </w:r>
    </w:p>
    <w:p w14:paraId="73FBD37A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If you have:</w:t>
      </w:r>
    </w:p>
    <w:p w14:paraId="1EECF16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2F5961F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&lt;Region&gt;India&lt;/Region&gt;</w:t>
      </w:r>
    </w:p>
    <w:p w14:paraId="228CE25A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&lt;Item&gt;X100173&lt;/Item&gt;</w:t>
      </w:r>
    </w:p>
    <w:p w14:paraId="11D46E4B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97E45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&lt;Customer&gt;</w:t>
      </w:r>
    </w:p>
    <w:p w14:paraId="671F1D0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&gt;C001&lt;/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FA90CA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&gt;ABC Industries&lt;/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3563EBB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B12EE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&lt;Address&gt;</w:t>
      </w:r>
    </w:p>
    <w:p w14:paraId="0E620D45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&lt;City&gt;Chennai&lt;/City&gt;</w:t>
      </w:r>
    </w:p>
    <w:p w14:paraId="62A3DB5E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&lt;Country&gt;India&lt;/Country&gt;</w:t>
      </w:r>
    </w:p>
    <w:p w14:paraId="4323940B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&lt;/Address&gt;</w:t>
      </w:r>
    </w:p>
    <w:p w14:paraId="46F33D3E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&lt;/Customer&gt;</w:t>
      </w:r>
    </w:p>
    <w:p w14:paraId="7C8145CB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5F678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&lt;Orders&gt;</w:t>
      </w:r>
    </w:p>
    <w:p w14:paraId="15132D0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&lt;Order&gt;</w:t>
      </w:r>
    </w:p>
    <w:p w14:paraId="1BB2A1CF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OrderNo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&gt;O1001&lt;/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OrderNo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EF6543F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&lt;Amount&gt;500&lt;/Amount&gt;</w:t>
      </w:r>
    </w:p>
    <w:p w14:paraId="3B0ACAC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&lt;/Order&gt;</w:t>
      </w:r>
    </w:p>
    <w:p w14:paraId="28112E1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2242B5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&lt;Order&gt;</w:t>
      </w:r>
    </w:p>
    <w:p w14:paraId="5B65FA7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OrderNo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&gt;O1002&lt;/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OrderNo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24753F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&lt;Amount&gt;700&lt;/Amount&gt;</w:t>
      </w:r>
    </w:p>
    <w:p w14:paraId="356E152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&lt;/Order&gt;</w:t>
      </w:r>
    </w:p>
    <w:p w14:paraId="5B2E904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&lt;/Orders&gt;</w:t>
      </w:r>
    </w:p>
    <w:p w14:paraId="24629B9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5F88E01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then we need to create </w:t>
      </w:r>
      <w:r w:rsidRPr="00556BB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multiple related tables</w:t>
      </w: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, because </w:t>
      </w:r>
      <w:r w:rsidRPr="00556BB8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Order</w:t>
      </w: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 repeats.</w:t>
      </w:r>
    </w:p>
    <w:p w14:paraId="5B6CB080" w14:textId="77777777" w:rsidR="00556BB8" w:rsidRPr="00556BB8" w:rsidRDefault="003770E0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6D1E3589">
          <v:rect id="_x0000_i1100" style="width:0;height:1.5pt" o:hralign="center" o:hrstd="t" o:hr="t" fillcolor="#a0a0a0" stroked="f"/>
        </w:pict>
      </w:r>
    </w:p>
    <w:p w14:paraId="73BC0D51" w14:textId="77777777" w:rsidR="00556BB8" w:rsidRPr="003770E0" w:rsidRDefault="00556BB8" w:rsidP="00556BB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3770E0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The generic solution</w:t>
      </w:r>
    </w:p>
    <w:p w14:paraId="1057CF12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I'd structure the Python application like this:</w:t>
      </w:r>
    </w:p>
    <w:p w14:paraId="13AF95B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</w:p>
    <w:p w14:paraId="520F85D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388D71D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▼</w:t>
      </w:r>
    </w:p>
    <w:p w14:paraId="25548FC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 Request</w:t>
      </w:r>
    </w:p>
    <w:p w14:paraId="381BD2BA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1E700DD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▼</w:t>
      </w:r>
    </w:p>
    <w:p w14:paraId="4BCF32D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 Response</w:t>
      </w:r>
    </w:p>
    <w:p w14:paraId="66DE3E1E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7701E0D5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SOAP metadata → discard</w:t>
      </w:r>
    </w:p>
    <w:p w14:paraId="1E1B46B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17748D5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SOAP Fault → error handling</w:t>
      </w:r>
    </w:p>
    <w:p w14:paraId="6D5FC2B5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0DBD941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</w:p>
    <w:p w14:paraId="3CE7E7D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27B5EBA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├── Simple fields → main table</w:t>
      </w:r>
    </w:p>
    <w:p w14:paraId="091D9F7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507B442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├── Nested single element → flatten</w:t>
      </w:r>
    </w:p>
    <w:p w14:paraId="23F1DD7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10CAD80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 Repeated elements → child table</w:t>
      </w:r>
    </w:p>
    <w:p w14:paraId="50CE79A8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│</w:t>
      </w:r>
    </w:p>
    <w:p w14:paraId="1C1DF83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▼</w:t>
      </w:r>
    </w:p>
    <w:p w14:paraId="44C79205" w14:textId="77777777" w:rsid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Parent ID / Foreign Key</w:t>
      </w:r>
    </w:p>
    <w:p w14:paraId="7F61949D" w14:textId="77777777" w:rsidR="000042B2" w:rsidRPr="00556BB8" w:rsidRDefault="000042B2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39AD52" w14:textId="77777777" w:rsidR="00556BB8" w:rsidRPr="00556BB8" w:rsidRDefault="00556BB8" w:rsidP="00556BB8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 xml:space="preserve">Example </w:t>
      </w:r>
      <w:proofErr w:type="gramStart"/>
      <w:r w:rsidRPr="00556BB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result</w:t>
      </w:r>
      <w:proofErr w:type="gramEnd"/>
    </w:p>
    <w:p w14:paraId="3ABB0505" w14:textId="77777777" w:rsidR="00556BB8" w:rsidRPr="00556BB8" w:rsidRDefault="00556BB8" w:rsidP="00556BB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Main</w:t>
      </w:r>
      <w:r w:rsidRPr="00556BB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936"/>
        <w:gridCol w:w="1110"/>
        <w:gridCol w:w="2283"/>
        <w:gridCol w:w="1096"/>
      </w:tblGrid>
      <w:tr w:rsidR="00556BB8" w:rsidRPr="00556BB8" w14:paraId="3A119545" w14:textId="77777777" w:rsidTr="000042B2">
        <w:tc>
          <w:tcPr>
            <w:tcW w:w="0" w:type="auto"/>
            <w:hideMark/>
          </w:tcPr>
          <w:p w14:paraId="33BC6FAD" w14:textId="77777777" w:rsidR="00556BB8" w:rsidRPr="00556BB8" w:rsidRDefault="00556BB8" w:rsidP="00556BB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556B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RecordID</w:t>
            </w:r>
            <w:proofErr w:type="spellEnd"/>
          </w:p>
        </w:tc>
        <w:tc>
          <w:tcPr>
            <w:tcW w:w="0" w:type="auto"/>
            <w:hideMark/>
          </w:tcPr>
          <w:p w14:paraId="5F151809" w14:textId="77777777" w:rsidR="00556BB8" w:rsidRPr="00556BB8" w:rsidRDefault="00556BB8" w:rsidP="00556B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Region</w:t>
            </w:r>
          </w:p>
        </w:tc>
        <w:tc>
          <w:tcPr>
            <w:tcW w:w="0" w:type="auto"/>
            <w:hideMark/>
          </w:tcPr>
          <w:p w14:paraId="47480974" w14:textId="77777777" w:rsidR="00556BB8" w:rsidRPr="00556BB8" w:rsidRDefault="00556BB8" w:rsidP="00556B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Item</w:t>
            </w:r>
          </w:p>
        </w:tc>
        <w:tc>
          <w:tcPr>
            <w:tcW w:w="0" w:type="auto"/>
            <w:hideMark/>
          </w:tcPr>
          <w:p w14:paraId="319F8E78" w14:textId="77777777" w:rsidR="00556BB8" w:rsidRPr="00556BB8" w:rsidRDefault="00556BB8" w:rsidP="00556B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Verticals</w:t>
            </w:r>
          </w:p>
        </w:tc>
        <w:tc>
          <w:tcPr>
            <w:tcW w:w="0" w:type="auto"/>
            <w:hideMark/>
          </w:tcPr>
          <w:p w14:paraId="51295793" w14:textId="77777777" w:rsidR="00556BB8" w:rsidRPr="00556BB8" w:rsidRDefault="00556BB8" w:rsidP="00556BB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Revenue</w:t>
            </w:r>
          </w:p>
        </w:tc>
      </w:tr>
      <w:tr w:rsidR="00556BB8" w:rsidRPr="00556BB8" w14:paraId="15C33DE4" w14:textId="77777777" w:rsidTr="000042B2">
        <w:tc>
          <w:tcPr>
            <w:tcW w:w="0" w:type="auto"/>
            <w:hideMark/>
          </w:tcPr>
          <w:p w14:paraId="4F983D00" w14:textId="77777777" w:rsidR="00556BB8" w:rsidRPr="00556BB8" w:rsidRDefault="00556BB8" w:rsidP="00556BB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E69070A" w14:textId="77777777" w:rsidR="00556BB8" w:rsidRPr="00556BB8" w:rsidRDefault="00556BB8" w:rsidP="00556BB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India</w:t>
            </w:r>
          </w:p>
        </w:tc>
        <w:tc>
          <w:tcPr>
            <w:tcW w:w="0" w:type="auto"/>
            <w:hideMark/>
          </w:tcPr>
          <w:p w14:paraId="3E3FBC89" w14:textId="77777777" w:rsidR="00556BB8" w:rsidRPr="00556BB8" w:rsidRDefault="00556BB8" w:rsidP="00556BB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X100173</w:t>
            </w:r>
          </w:p>
        </w:tc>
        <w:tc>
          <w:tcPr>
            <w:tcW w:w="0" w:type="auto"/>
            <w:hideMark/>
          </w:tcPr>
          <w:p w14:paraId="2E30AC90" w14:textId="77777777" w:rsidR="00556BB8" w:rsidRPr="00556BB8" w:rsidRDefault="00556BB8" w:rsidP="00556BB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ACP-AFM-Industrial</w:t>
            </w:r>
          </w:p>
        </w:tc>
        <w:tc>
          <w:tcPr>
            <w:tcW w:w="0" w:type="auto"/>
            <w:hideMark/>
          </w:tcPr>
          <w:p w14:paraId="1C58CD28" w14:textId="77777777" w:rsidR="00556BB8" w:rsidRPr="00556BB8" w:rsidRDefault="00556BB8" w:rsidP="00556BB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1000</w:t>
            </w:r>
          </w:p>
        </w:tc>
      </w:tr>
    </w:tbl>
    <w:p w14:paraId="2B6B8DD8" w14:textId="77777777" w:rsidR="000042B2" w:rsidRDefault="000042B2" w:rsidP="00556BB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7E2A1CCE" w14:textId="40056E76" w:rsidR="00556BB8" w:rsidRPr="00556BB8" w:rsidRDefault="00556BB8" w:rsidP="00556BB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Customer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30"/>
        <w:gridCol w:w="1829"/>
        <w:gridCol w:w="1016"/>
        <w:gridCol w:w="1083"/>
      </w:tblGrid>
      <w:tr w:rsidR="00556BB8" w:rsidRPr="00556BB8" w14:paraId="1A477991" w14:textId="77777777" w:rsidTr="000042B2">
        <w:tc>
          <w:tcPr>
            <w:tcW w:w="0" w:type="auto"/>
            <w:hideMark/>
          </w:tcPr>
          <w:p w14:paraId="30A007E4" w14:textId="77777777" w:rsidR="00556BB8" w:rsidRPr="00556BB8" w:rsidRDefault="00556BB8" w:rsidP="00556B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556B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CustomerID</w:t>
            </w:r>
            <w:proofErr w:type="spellEnd"/>
          </w:p>
        </w:tc>
        <w:tc>
          <w:tcPr>
            <w:tcW w:w="0" w:type="auto"/>
            <w:hideMark/>
          </w:tcPr>
          <w:p w14:paraId="065B95D1" w14:textId="77777777" w:rsidR="00556BB8" w:rsidRPr="00556BB8" w:rsidRDefault="00556BB8" w:rsidP="00556BB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556B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RecordID</w:t>
            </w:r>
            <w:proofErr w:type="spellEnd"/>
          </w:p>
        </w:tc>
        <w:tc>
          <w:tcPr>
            <w:tcW w:w="0" w:type="auto"/>
            <w:hideMark/>
          </w:tcPr>
          <w:p w14:paraId="028F1A31" w14:textId="77777777" w:rsidR="00556BB8" w:rsidRPr="00556BB8" w:rsidRDefault="00556BB8" w:rsidP="00556B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556B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CustomerName</w:t>
            </w:r>
            <w:proofErr w:type="spellEnd"/>
          </w:p>
        </w:tc>
        <w:tc>
          <w:tcPr>
            <w:tcW w:w="0" w:type="auto"/>
            <w:hideMark/>
          </w:tcPr>
          <w:p w14:paraId="46EC842B" w14:textId="77777777" w:rsidR="00556BB8" w:rsidRPr="00556BB8" w:rsidRDefault="00556BB8" w:rsidP="00556B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City</w:t>
            </w:r>
          </w:p>
        </w:tc>
        <w:tc>
          <w:tcPr>
            <w:tcW w:w="0" w:type="auto"/>
            <w:hideMark/>
          </w:tcPr>
          <w:p w14:paraId="7A975291" w14:textId="77777777" w:rsidR="00556BB8" w:rsidRPr="00556BB8" w:rsidRDefault="00556BB8" w:rsidP="00556B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Country</w:t>
            </w:r>
          </w:p>
        </w:tc>
      </w:tr>
      <w:tr w:rsidR="00556BB8" w:rsidRPr="00556BB8" w14:paraId="146D7AE6" w14:textId="77777777" w:rsidTr="000042B2">
        <w:tc>
          <w:tcPr>
            <w:tcW w:w="0" w:type="auto"/>
            <w:hideMark/>
          </w:tcPr>
          <w:p w14:paraId="430F70F0" w14:textId="77777777" w:rsidR="00556BB8" w:rsidRPr="00556BB8" w:rsidRDefault="00556BB8" w:rsidP="00556BB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C001</w:t>
            </w:r>
          </w:p>
        </w:tc>
        <w:tc>
          <w:tcPr>
            <w:tcW w:w="0" w:type="auto"/>
            <w:hideMark/>
          </w:tcPr>
          <w:p w14:paraId="426C890B" w14:textId="77777777" w:rsidR="00556BB8" w:rsidRPr="00556BB8" w:rsidRDefault="00556BB8" w:rsidP="00556BB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8D24D60" w14:textId="77777777" w:rsidR="00556BB8" w:rsidRPr="00556BB8" w:rsidRDefault="00556BB8" w:rsidP="00556BB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ABC Industries</w:t>
            </w:r>
          </w:p>
        </w:tc>
        <w:tc>
          <w:tcPr>
            <w:tcW w:w="0" w:type="auto"/>
            <w:hideMark/>
          </w:tcPr>
          <w:p w14:paraId="16EF48AC" w14:textId="77777777" w:rsidR="00556BB8" w:rsidRPr="00556BB8" w:rsidRDefault="00556BB8" w:rsidP="00556BB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Chennai</w:t>
            </w:r>
          </w:p>
        </w:tc>
        <w:tc>
          <w:tcPr>
            <w:tcW w:w="0" w:type="auto"/>
            <w:hideMark/>
          </w:tcPr>
          <w:p w14:paraId="74C3BE6E" w14:textId="77777777" w:rsidR="00556BB8" w:rsidRPr="00556BB8" w:rsidRDefault="00556BB8" w:rsidP="00556BB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India</w:t>
            </w:r>
          </w:p>
        </w:tc>
      </w:tr>
    </w:tbl>
    <w:p w14:paraId="5F6137E6" w14:textId="77777777" w:rsidR="000042B2" w:rsidRDefault="000042B2" w:rsidP="00556BB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</w:p>
    <w:p w14:paraId="471083A0" w14:textId="582D5D4D" w:rsidR="00556BB8" w:rsidRPr="00556BB8" w:rsidRDefault="00556BB8" w:rsidP="00556BB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lastRenderedPageBreak/>
        <w:t>Order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1230"/>
        <w:gridCol w:w="1150"/>
        <w:gridCol w:w="1057"/>
      </w:tblGrid>
      <w:tr w:rsidR="00556BB8" w:rsidRPr="00556BB8" w14:paraId="2A08952E" w14:textId="77777777" w:rsidTr="000042B2">
        <w:tc>
          <w:tcPr>
            <w:tcW w:w="0" w:type="auto"/>
            <w:hideMark/>
          </w:tcPr>
          <w:p w14:paraId="5F966232" w14:textId="77777777" w:rsidR="00556BB8" w:rsidRPr="00556BB8" w:rsidRDefault="00556BB8" w:rsidP="00556BB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556B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OrderID</w:t>
            </w:r>
            <w:proofErr w:type="spellEnd"/>
          </w:p>
        </w:tc>
        <w:tc>
          <w:tcPr>
            <w:tcW w:w="0" w:type="auto"/>
            <w:hideMark/>
          </w:tcPr>
          <w:p w14:paraId="27420689" w14:textId="77777777" w:rsidR="00556BB8" w:rsidRPr="00556BB8" w:rsidRDefault="00556BB8" w:rsidP="00556BB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556B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RecordID</w:t>
            </w:r>
            <w:proofErr w:type="spellEnd"/>
          </w:p>
        </w:tc>
        <w:tc>
          <w:tcPr>
            <w:tcW w:w="0" w:type="auto"/>
            <w:hideMark/>
          </w:tcPr>
          <w:p w14:paraId="2B017E9A" w14:textId="77777777" w:rsidR="00556BB8" w:rsidRPr="00556BB8" w:rsidRDefault="00556BB8" w:rsidP="00556B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556B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OrderNo</w:t>
            </w:r>
            <w:proofErr w:type="spellEnd"/>
          </w:p>
        </w:tc>
        <w:tc>
          <w:tcPr>
            <w:tcW w:w="0" w:type="auto"/>
            <w:hideMark/>
          </w:tcPr>
          <w:p w14:paraId="7362A2B3" w14:textId="77777777" w:rsidR="00556BB8" w:rsidRPr="00556BB8" w:rsidRDefault="00556BB8" w:rsidP="00556BB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Amount</w:t>
            </w:r>
          </w:p>
        </w:tc>
      </w:tr>
      <w:tr w:rsidR="00556BB8" w:rsidRPr="00556BB8" w14:paraId="24BD7266" w14:textId="77777777" w:rsidTr="000042B2">
        <w:tc>
          <w:tcPr>
            <w:tcW w:w="0" w:type="auto"/>
            <w:hideMark/>
          </w:tcPr>
          <w:p w14:paraId="264FCBC5" w14:textId="77777777" w:rsidR="00556BB8" w:rsidRPr="00556BB8" w:rsidRDefault="00556BB8" w:rsidP="00556BB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E491809" w14:textId="77777777" w:rsidR="00556BB8" w:rsidRPr="00556BB8" w:rsidRDefault="00556BB8" w:rsidP="00556BB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52BF872" w14:textId="77777777" w:rsidR="00556BB8" w:rsidRPr="00556BB8" w:rsidRDefault="00556BB8" w:rsidP="00556BB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O1001</w:t>
            </w:r>
          </w:p>
        </w:tc>
        <w:tc>
          <w:tcPr>
            <w:tcW w:w="0" w:type="auto"/>
            <w:hideMark/>
          </w:tcPr>
          <w:p w14:paraId="72E70BD2" w14:textId="77777777" w:rsidR="00556BB8" w:rsidRPr="00556BB8" w:rsidRDefault="00556BB8" w:rsidP="00556BB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500</w:t>
            </w:r>
          </w:p>
        </w:tc>
      </w:tr>
      <w:tr w:rsidR="00556BB8" w:rsidRPr="00556BB8" w14:paraId="059F2E63" w14:textId="77777777" w:rsidTr="000042B2">
        <w:tc>
          <w:tcPr>
            <w:tcW w:w="0" w:type="auto"/>
            <w:hideMark/>
          </w:tcPr>
          <w:p w14:paraId="12DA7751" w14:textId="77777777" w:rsidR="00556BB8" w:rsidRPr="00556BB8" w:rsidRDefault="00556BB8" w:rsidP="00556BB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220241B" w14:textId="77777777" w:rsidR="00556BB8" w:rsidRPr="00556BB8" w:rsidRDefault="00556BB8" w:rsidP="00556BB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6161D2B" w14:textId="77777777" w:rsidR="00556BB8" w:rsidRPr="00556BB8" w:rsidRDefault="00556BB8" w:rsidP="00556BB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O1002</w:t>
            </w:r>
          </w:p>
        </w:tc>
        <w:tc>
          <w:tcPr>
            <w:tcW w:w="0" w:type="auto"/>
            <w:hideMark/>
          </w:tcPr>
          <w:p w14:paraId="1969A9AE" w14:textId="77777777" w:rsidR="00556BB8" w:rsidRPr="00556BB8" w:rsidRDefault="00556BB8" w:rsidP="00556BB8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700</w:t>
            </w:r>
          </w:p>
        </w:tc>
      </w:tr>
    </w:tbl>
    <w:p w14:paraId="7AFD78B6" w14:textId="77777777" w:rsidR="00142F7A" w:rsidRDefault="00142F7A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46C34BF4" w14:textId="0DD9E39B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This preserves the XML relationships instead of duplicating the parent information.</w:t>
      </w:r>
    </w:p>
    <w:p w14:paraId="4D45AE20" w14:textId="77777777" w:rsidR="00556BB8" w:rsidRPr="00556BB8" w:rsidRDefault="003770E0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3AF8C5C0">
          <v:rect id="_x0000_i1101" style="width:0;height:1.5pt" o:hralign="center" o:hrstd="t" o:hr="t" fillcolor="#a0a0a0" stroked="f"/>
        </w:pict>
      </w:r>
    </w:p>
    <w:p w14:paraId="0535DD57" w14:textId="77777777" w:rsidR="00556BB8" w:rsidRPr="00556BB8" w:rsidRDefault="00556BB8" w:rsidP="00556BB8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A useful generic extractor</w:t>
      </w:r>
    </w:p>
    <w:p w14:paraId="7E7912AA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Here's a starting framework that can recognize simple and repeated elements:</w:t>
      </w:r>
    </w:p>
    <w:p w14:paraId="2E521A9C" w14:textId="77777777" w:rsidR="00142F7A" w:rsidRDefault="00142F7A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CE0F94" w14:textId="690CE24A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xml.etree.ElementTree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ET</w:t>
      </w:r>
    </w:p>
    <w:p w14:paraId="4D385225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</w:t>
      </w:r>
    </w:p>
    <w:p w14:paraId="04B423D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collections import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defaultdict</w:t>
      </w:r>
      <w:proofErr w:type="spellEnd"/>
    </w:p>
    <w:p w14:paraId="0DCEE29E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D88B2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5E78F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clean_tag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(tag):</w:t>
      </w:r>
    </w:p>
    <w:p w14:paraId="4D54290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"""Remove XML namespace from a tag."""</w:t>
      </w:r>
    </w:p>
    <w:p w14:paraId="30B69DFA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D74EA5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"}" in tag:</w:t>
      </w:r>
    </w:p>
    <w:p w14:paraId="26F0ED1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tag.split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("}", 1)[1]</w:t>
      </w:r>
    </w:p>
    <w:p w14:paraId="03C3E9A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E6F61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tag</w:t>
      </w:r>
    </w:p>
    <w:p w14:paraId="707BD56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B7A73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96C31E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clean_value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(value):</w:t>
      </w:r>
    </w:p>
    <w:p w14:paraId="33C8437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"""Clean XML text."""</w:t>
      </w:r>
    </w:p>
    <w:p w14:paraId="24D0357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A01A4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value is None:</w:t>
      </w:r>
    </w:p>
    <w:p w14:paraId="331C0B6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""</w:t>
      </w:r>
    </w:p>
    <w:p w14:paraId="55EE357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855E1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value.strip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D78302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DB91FF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7CB0F8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get_children_by_name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(element):</w:t>
      </w:r>
    </w:p>
    <w:p w14:paraId="4A9DB89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1FBF4FE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Group child elements by tag name.</w:t>
      </w:r>
    </w:p>
    <w:p w14:paraId="0969F89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417262E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489AD8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groups =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defaultdict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(list)</w:t>
      </w:r>
    </w:p>
    <w:p w14:paraId="68693E6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8B47B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child in element:</w:t>
      </w:r>
    </w:p>
    <w:p w14:paraId="024AF29A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tag =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clean_tag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child.tag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049BD7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groups[tag].append(child)</w:t>
      </w:r>
    </w:p>
    <w:p w14:paraId="77F7191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8A461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groups</w:t>
      </w:r>
    </w:p>
    <w:p w14:paraId="1CAEFBBB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FBEA9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633210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is_leaf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(element):</w:t>
      </w:r>
    </w:p>
    <w:p w14:paraId="3E848B38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"""Return True if element has no children."""</w:t>
      </w:r>
    </w:p>
    <w:p w14:paraId="7DDDC37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A0FAE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(list(element)) == 0</w:t>
      </w:r>
    </w:p>
    <w:p w14:paraId="1DC588BF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1BB64B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2D29D8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extract_simple_fields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(element):</w:t>
      </w:r>
    </w:p>
    <w:p w14:paraId="07AB321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4DAC6D8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Extract direct child elements that contain simple values.</w:t>
      </w:r>
    </w:p>
    <w:p w14:paraId="6AF3769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191A4E50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3B0E7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data = {}</w:t>
      </w:r>
    </w:p>
    <w:p w14:paraId="71A76018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1E69A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child in element:</w:t>
      </w:r>
    </w:p>
    <w:p w14:paraId="52C761D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02385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tag =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clean_tag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child.tag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E3878B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7CAC4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is_leaf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(child):</w:t>
      </w:r>
    </w:p>
    <w:p w14:paraId="44EABDF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85BAB0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data[tag] =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clean_value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child.text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157E09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507F1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data</w:t>
      </w:r>
    </w:p>
    <w:p w14:paraId="12285499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Now:</w:t>
      </w:r>
    </w:p>
    <w:p w14:paraId="304230BF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654EDF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&lt;Region&gt;India&lt;/Region&gt;</w:t>
      </w:r>
    </w:p>
    <w:p w14:paraId="33393F9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&lt;Item&gt;X100173&lt;/Item&gt;</w:t>
      </w:r>
    </w:p>
    <w:p w14:paraId="36498C9A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&lt;Revenue&gt;1000&lt;/Revenue&gt;</w:t>
      </w:r>
    </w:p>
    <w:p w14:paraId="3EA3B66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9987730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becomes:</w:t>
      </w:r>
    </w:p>
    <w:p w14:paraId="59213F0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B7B100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"Region": "India",</w:t>
      </w:r>
    </w:p>
    <w:p w14:paraId="6B22063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"Item": "X100173",</w:t>
      </w:r>
    </w:p>
    <w:p w14:paraId="1355AF5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"Revenue": "1000"</w:t>
      </w:r>
    </w:p>
    <w:p w14:paraId="5933A4F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D4BAEAF" w14:textId="77777777" w:rsidR="00556BB8" w:rsidRPr="00556BB8" w:rsidRDefault="003770E0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74C72FB0">
          <v:rect id="_x0000_i1102" style="width:0;height:1.5pt" o:hralign="center" o:hrstd="t" o:hr="t" fillcolor="#a0a0a0" stroked="f"/>
        </w:pict>
      </w:r>
    </w:p>
    <w:p w14:paraId="4B793016" w14:textId="77777777" w:rsidR="00556BB8" w:rsidRPr="00556BB8" w:rsidRDefault="00556BB8" w:rsidP="00556BB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Handling nested elements</w:t>
      </w:r>
    </w:p>
    <w:p w14:paraId="0336A4E5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For:</w:t>
      </w:r>
    </w:p>
    <w:p w14:paraId="6260A40E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&lt;Customer&gt;</w:t>
      </w:r>
    </w:p>
    <w:p w14:paraId="3082962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&gt;C001&lt;/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CC6A08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&gt;ABC Industries&lt;/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B08E610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6E9BD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&lt;Address&gt;</w:t>
      </w:r>
    </w:p>
    <w:p w14:paraId="015CC758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&lt;City&gt;Chennai&lt;/City&gt;</w:t>
      </w:r>
    </w:p>
    <w:p w14:paraId="5F583EC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&lt;Country&gt;India&lt;/Country&gt;</w:t>
      </w:r>
    </w:p>
    <w:p w14:paraId="576D40E5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&lt;/Address&gt;</w:t>
      </w:r>
    </w:p>
    <w:p w14:paraId="155F660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&lt;/Customer&gt;</w:t>
      </w:r>
    </w:p>
    <w:p w14:paraId="7C71D8F5" w14:textId="77777777" w:rsidR="00142F7A" w:rsidRDefault="00142F7A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07D94C3F" w14:textId="13D56434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we can flatten it into:</w:t>
      </w:r>
    </w:p>
    <w:p w14:paraId="364EC77B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747952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Customer_CustomerId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"C001",</w:t>
      </w:r>
    </w:p>
    <w:p w14:paraId="60328A8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Customer_CustomerName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"ABC Industries",</w:t>
      </w:r>
    </w:p>
    <w:p w14:paraId="0DF868AF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Customer_Address_City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"Chennai",</w:t>
      </w:r>
    </w:p>
    <w:p w14:paraId="0DD4B1AE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Customer_Address_Country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"India"</w:t>
      </w:r>
    </w:p>
    <w:p w14:paraId="33B12B3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5803DF3" w14:textId="77777777" w:rsidR="00142F7A" w:rsidRDefault="00142F7A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ED3B001" w14:textId="1ED391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Here's the recursive function:</w:t>
      </w:r>
    </w:p>
    <w:p w14:paraId="0A13D3B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flatten_element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(element, prefix=""):</w:t>
      </w:r>
    </w:p>
    <w:p w14:paraId="35AE7DB5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195B4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result = {}</w:t>
      </w:r>
    </w:p>
    <w:p w14:paraId="21CE7F9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00A4F0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tag =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clean_tag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element.tag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5C44BB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98FAE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prefix:</w:t>
      </w:r>
    </w:p>
    <w:p w14:paraId="15DF3B5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current_path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f"{prefix}_{tag}"</w:t>
      </w:r>
    </w:p>
    <w:p w14:paraId="2FF3C83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else:</w:t>
      </w:r>
    </w:p>
    <w:p w14:paraId="36543FB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current_path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tag</w:t>
      </w:r>
    </w:p>
    <w:p w14:paraId="591C4A1B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53E1B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children = list(element)</w:t>
      </w:r>
    </w:p>
    <w:p w14:paraId="06074FFA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93CE2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Leaf node</w:t>
      </w:r>
    </w:p>
    <w:p w14:paraId="7E58D86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not children:</w:t>
      </w:r>
    </w:p>
    <w:p w14:paraId="3172DBA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60A53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result[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current_path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clean_value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element.text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CAE7D1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01432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result</w:t>
      </w:r>
    </w:p>
    <w:p w14:paraId="447A15BF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A10D6A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Process children</w:t>
      </w:r>
    </w:p>
    <w:p w14:paraId="2F8C6AD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child in children:</w:t>
      </w:r>
    </w:p>
    <w:p w14:paraId="38EC3B1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A47C0F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child_result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flatten_element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163831F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child,</w:t>
      </w:r>
    </w:p>
    <w:p w14:paraId="04E123B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current_path</w:t>
      </w:r>
      <w:proofErr w:type="spellEnd"/>
    </w:p>
    <w:p w14:paraId="4C235D7F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03C6B85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99B378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result.update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child_result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886FDB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BFA6A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result</w:t>
      </w:r>
    </w:p>
    <w:p w14:paraId="45D88535" w14:textId="77777777" w:rsidR="00142F7A" w:rsidRDefault="00142F7A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0C691A5B" w14:textId="369D2671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For example:</w:t>
      </w:r>
    </w:p>
    <w:p w14:paraId="3724C5B0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customer_data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flatten_element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(customer)</w:t>
      </w:r>
    </w:p>
    <w:p w14:paraId="18C0C65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866D9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customer_data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37BBBB1" w14:textId="77777777" w:rsidR="00142F7A" w:rsidRDefault="00142F7A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5E274692" w14:textId="1E7B1906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Result:</w:t>
      </w:r>
    </w:p>
    <w:p w14:paraId="23CB2D8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49E496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Customer_CustomerId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"C001",</w:t>
      </w:r>
    </w:p>
    <w:p w14:paraId="077267C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Customer_CustomerName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"ABC Industries",</w:t>
      </w:r>
    </w:p>
    <w:p w14:paraId="4B033C9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Customer_Address_City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"Chennai",</w:t>
      </w:r>
    </w:p>
    <w:p w14:paraId="56375E4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Customer_Address_Country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"India"</w:t>
      </w:r>
    </w:p>
    <w:p w14:paraId="25283D8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3CC5FCC" w14:textId="77777777" w:rsidR="00556BB8" w:rsidRPr="00556BB8" w:rsidRDefault="003770E0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187D6415">
          <v:rect id="_x0000_i1103" style="width:0;height:1.5pt" o:hralign="center" o:hrstd="t" o:hr="t" fillcolor="#a0a0a0" stroked="f"/>
        </w:pict>
      </w:r>
    </w:p>
    <w:p w14:paraId="2283D819" w14:textId="77777777" w:rsidR="00556BB8" w:rsidRPr="00556BB8" w:rsidRDefault="00556BB8" w:rsidP="00556BB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The important part: repeated elements</w:t>
      </w:r>
    </w:p>
    <w:p w14:paraId="15E8BFEF" w14:textId="77777777" w:rsidR="00142F7A" w:rsidRDefault="00142F7A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3705F965" w14:textId="4A61683D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Suppose:</w:t>
      </w:r>
    </w:p>
    <w:p w14:paraId="7B3D680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&lt;Orders&gt;</w:t>
      </w:r>
    </w:p>
    <w:p w14:paraId="7DCC3080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6D909E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&lt;Order&gt;</w:t>
      </w:r>
    </w:p>
    <w:p w14:paraId="0F51C97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OrderNo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&gt;O1001&lt;/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OrderNo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FAA28A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&lt;Amount&gt;500&lt;/Amount&gt;</w:t>
      </w:r>
    </w:p>
    <w:p w14:paraId="4DE578E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&lt;/Order&gt;</w:t>
      </w:r>
    </w:p>
    <w:p w14:paraId="775B727B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43C69B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&lt;Order&gt;</w:t>
      </w:r>
    </w:p>
    <w:p w14:paraId="6526EDC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OrderNo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&gt;O1002&lt;/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OrderNo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17C60A8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&lt;Amount&gt;700&lt;/Amount&gt;</w:t>
      </w:r>
    </w:p>
    <w:p w14:paraId="3B94C87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&lt;/Order&gt;</w:t>
      </w:r>
    </w:p>
    <w:p w14:paraId="55DABF30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E5855B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&lt;/Orders&gt;</w:t>
      </w:r>
    </w:p>
    <w:p w14:paraId="5D16AFC1" w14:textId="77777777" w:rsidR="00142F7A" w:rsidRDefault="00142F7A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5739C3A2" w14:textId="6CDC5E33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We detect:</w:t>
      </w:r>
    </w:p>
    <w:p w14:paraId="5E12F3F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collections import Counter</w:t>
      </w:r>
    </w:p>
    <w:p w14:paraId="1825597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E50550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09AFEB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find_repeated_children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(element):</w:t>
      </w:r>
    </w:p>
    <w:p w14:paraId="2AAEACE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2BEE4A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names = [</w:t>
      </w:r>
    </w:p>
    <w:p w14:paraId="5261549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clean_tag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child.tag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AF6F82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 child in element</w:t>
      </w:r>
    </w:p>
    <w:p w14:paraId="6F9BAF9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</w:t>
      </w:r>
    </w:p>
    <w:p w14:paraId="42ABF438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C4E36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counts = Counter(names)</w:t>
      </w:r>
    </w:p>
    <w:p w14:paraId="7153F4A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DE750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{</w:t>
      </w:r>
    </w:p>
    <w:p w14:paraId="3D3C61D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name: count</w:t>
      </w:r>
    </w:p>
    <w:p w14:paraId="508235D8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 name, count in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counts.items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E5876E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count &gt; 1</w:t>
      </w:r>
    </w:p>
    <w:p w14:paraId="12D6A18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97E81BB" w14:textId="77777777" w:rsidR="00142F7A" w:rsidRDefault="00142F7A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4EFEE266" w14:textId="1D17EA26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Then:</w:t>
      </w:r>
    </w:p>
    <w:p w14:paraId="23404BA8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repeated =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find_repeated_children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(orders)</w:t>
      </w:r>
    </w:p>
    <w:p w14:paraId="74A3356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43EA2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print(repeated)</w:t>
      </w:r>
    </w:p>
    <w:p w14:paraId="5223CFCF" w14:textId="77777777" w:rsidR="00142F7A" w:rsidRDefault="00142F7A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C7A0C2B" w14:textId="4543B92D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returns:</w:t>
      </w:r>
    </w:p>
    <w:p w14:paraId="6131A41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870D15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"Order": 2</w:t>
      </w:r>
    </w:p>
    <w:p w14:paraId="2B1C897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CDD91BC" w14:textId="77777777" w:rsidR="00142F7A" w:rsidRDefault="00142F7A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00D197C9" w14:textId="42E81795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That tells us:</w:t>
      </w:r>
    </w:p>
    <w:p w14:paraId="03B8A46F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Order</w:t>
      </w: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 should probably become rows in a separate table.</w:t>
      </w:r>
    </w:p>
    <w:p w14:paraId="5D88E275" w14:textId="77777777" w:rsidR="00556BB8" w:rsidRPr="00556BB8" w:rsidRDefault="003770E0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1D7537E6">
          <v:rect id="_x0000_i1104" style="width:0;height:1.5pt" o:hralign="center" o:hrstd="t" o:hr="t" fillcolor="#a0a0a0" stroked="f"/>
        </w:pict>
      </w:r>
    </w:p>
    <w:p w14:paraId="67648750" w14:textId="77777777" w:rsidR="00556BB8" w:rsidRPr="00556BB8" w:rsidRDefault="00556BB8" w:rsidP="00556BB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Parent-child relationship</w:t>
      </w:r>
    </w:p>
    <w:p w14:paraId="16A7FCBB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This is where things become </w:t>
      </w:r>
      <w:proofErr w:type="gramStart"/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really useful</w:t>
      </w:r>
      <w:proofErr w:type="gramEnd"/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5F7C2B69" w14:textId="77777777" w:rsidR="00A044C8" w:rsidRDefault="00A044C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45973E4B" w14:textId="6F16F9DB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Suppose we have:</w:t>
      </w:r>
    </w:p>
    <w:p w14:paraId="563D8B1A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20E45B5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&lt;Region&gt;India&lt;/Region&gt;</w:t>
      </w:r>
    </w:p>
    <w:p w14:paraId="4894DB6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&lt;Item&gt;X100173&lt;/Item&gt;</w:t>
      </w:r>
    </w:p>
    <w:p w14:paraId="11B14C5E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CB7F1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&lt;Orders&gt;</w:t>
      </w:r>
    </w:p>
    <w:p w14:paraId="6ED7D0D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731A5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&lt;Order&gt;</w:t>
      </w:r>
    </w:p>
    <w:p w14:paraId="22C5BCBE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OrderNo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&gt;O1001&lt;/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OrderNo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6E68FA8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&lt;Amount&gt;500&lt;/Amount&gt;</w:t>
      </w:r>
    </w:p>
    <w:p w14:paraId="2621D03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&lt;/Order&gt;</w:t>
      </w:r>
    </w:p>
    <w:p w14:paraId="7A3D799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6E64C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&lt;Order&gt;</w:t>
      </w:r>
    </w:p>
    <w:p w14:paraId="5D1C244A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OrderNo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&gt;O1002&lt;/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OrderNo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BA92578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&lt;Amount&gt;700&lt;/Amount&gt;</w:t>
      </w:r>
    </w:p>
    <w:p w14:paraId="430F265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&lt;/Order&gt;</w:t>
      </w:r>
    </w:p>
    <w:p w14:paraId="373F995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EAC3D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&lt;/Orders&gt;</w:t>
      </w:r>
    </w:p>
    <w:p w14:paraId="52673CF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9B666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9752EE2" w14:textId="77777777" w:rsidR="00E569F9" w:rsidRDefault="00E569F9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DB3D1D0" w14:textId="45DF0FFD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Assign the parent:</w:t>
      </w:r>
    </w:p>
    <w:p w14:paraId="6684D6FA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record_id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</w:t>
      </w:r>
    </w:p>
    <w:p w14:paraId="3AA6DB1B" w14:textId="77777777" w:rsidR="00E569F9" w:rsidRDefault="00E569F9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DDFE40D" w14:textId="77777777" w:rsidR="00883F12" w:rsidRDefault="00883F12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7C647771" w14:textId="77777777" w:rsidR="00883F12" w:rsidRDefault="00883F12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1381A6D" w14:textId="313C9673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Then:</w:t>
      </w:r>
    </w:p>
    <w:p w14:paraId="305A86C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BF0C56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RecordID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1,</w:t>
      </w:r>
    </w:p>
    <w:p w14:paraId="7ED1BCBB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"Region": "India",</w:t>
      </w:r>
    </w:p>
    <w:p w14:paraId="4F425A9A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"Item": "X100173"</w:t>
      </w:r>
    </w:p>
    <w:p w14:paraId="3F9AABC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33E9331" w14:textId="77777777" w:rsidR="00883F12" w:rsidRDefault="00883F12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BBC9F00" w14:textId="354716B3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And each order gets:</w:t>
      </w:r>
    </w:p>
    <w:p w14:paraId="7E2C953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F6482F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OrderID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1,</w:t>
      </w:r>
    </w:p>
    <w:p w14:paraId="1E013BD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RecordID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1,</w:t>
      </w:r>
    </w:p>
    <w:p w14:paraId="30614F1E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OrderNo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"O1001",</w:t>
      </w:r>
    </w:p>
    <w:p w14:paraId="20250B9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"Amount": "500"</w:t>
      </w:r>
    </w:p>
    <w:p w14:paraId="483A639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8E5E5BB" w14:textId="77777777" w:rsidR="00883F12" w:rsidRDefault="00883F12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030B797E" w14:textId="12A18131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and:</w:t>
      </w:r>
    </w:p>
    <w:p w14:paraId="6A407DE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72A404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OrderID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2,</w:t>
      </w:r>
    </w:p>
    <w:p w14:paraId="3AF0302B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RecordID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1,</w:t>
      </w:r>
    </w:p>
    <w:p w14:paraId="2B74B5B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OrderNo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"O1002",</w:t>
      </w:r>
    </w:p>
    <w:p w14:paraId="376B197F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"Amount": "700"</w:t>
      </w:r>
    </w:p>
    <w:p w14:paraId="22BE00F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E36F54A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Now you have a relational structure.</w:t>
      </w:r>
    </w:p>
    <w:p w14:paraId="4D6D0C9F" w14:textId="77777777" w:rsidR="00556BB8" w:rsidRPr="00556BB8" w:rsidRDefault="003770E0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34EE23DC">
          <v:rect id="_x0000_i1105" style="width:0;height:1.5pt" o:hralign="center" o:hrstd="t" o:hr="t" fillcolor="#a0a0a0" stroked="f"/>
        </w:pict>
      </w:r>
    </w:p>
    <w:p w14:paraId="6B8A0999" w14:textId="77777777" w:rsidR="00556BB8" w:rsidRPr="00556BB8" w:rsidRDefault="00556BB8" w:rsidP="00556BB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Why this is important for your Infor data</w:t>
      </w:r>
    </w:p>
    <w:p w14:paraId="6CE5BFA2" w14:textId="77777777" w:rsidR="00883F12" w:rsidRDefault="00883F12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99F2A9E" w14:textId="06AB18DE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You might eventually get something like:</w:t>
      </w:r>
    </w:p>
    <w:p w14:paraId="5A32C8F0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</w:p>
    <w:p w14:paraId="69537B5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42AFEF35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Region</w:t>
      </w:r>
    </w:p>
    <w:p w14:paraId="727890FA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Item</w:t>
      </w:r>
    </w:p>
    <w:p w14:paraId="165EC70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Verticals</w:t>
      </w:r>
    </w:p>
    <w:p w14:paraId="4D0602E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DFU</w:t>
      </w:r>
    </w:p>
    <w:p w14:paraId="7AAB1E7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ItemCatg</w:t>
      </w:r>
      <w:proofErr w:type="spellEnd"/>
    </w:p>
    <w:p w14:paraId="11BC389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RRSClassification</w:t>
      </w:r>
      <w:proofErr w:type="spellEnd"/>
    </w:p>
    <w:p w14:paraId="7CD484DF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Classification</w:t>
      </w:r>
    </w:p>
    <w:p w14:paraId="7FFA54C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Revenue</w:t>
      </w:r>
    </w:p>
    <w:p w14:paraId="419404A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Priority</w:t>
      </w:r>
    </w:p>
    <w:p w14:paraId="66826B5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Updateddate</w:t>
      </w:r>
      <w:proofErr w:type="spellEnd"/>
    </w:p>
    <w:p w14:paraId="345C635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75CA53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SomeNestedObject</w:t>
      </w:r>
      <w:proofErr w:type="spellEnd"/>
    </w:p>
    <w:p w14:paraId="183A7B2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Field1</w:t>
      </w:r>
    </w:p>
    <w:p w14:paraId="16928685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Field2</w:t>
      </w:r>
    </w:p>
    <w:p w14:paraId="0E3F548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Field3</w:t>
      </w:r>
    </w:p>
    <w:p w14:paraId="2E9A084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663C215F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SomeRepeatedObject</w:t>
      </w:r>
      <w:proofErr w:type="spellEnd"/>
    </w:p>
    <w:p w14:paraId="2BD91F5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Record</w:t>
      </w:r>
    </w:p>
    <w:p w14:paraId="439420A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Record</w:t>
      </w:r>
    </w:p>
    <w:p w14:paraId="24B65F0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Record</w:t>
      </w:r>
    </w:p>
    <w:p w14:paraId="03690CCE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Record</w:t>
      </w:r>
    </w:p>
    <w:p w14:paraId="1C031572" w14:textId="77777777" w:rsidR="00883F12" w:rsidRDefault="00883F12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500A8818" w14:textId="77777777" w:rsidR="00883F12" w:rsidRDefault="00883F12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7A6372B5" w14:textId="77777777" w:rsidR="00883F12" w:rsidRDefault="00883F12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006C18DC" w14:textId="77777777" w:rsidR="00883F12" w:rsidRDefault="00883F12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4AE8C608" w14:textId="77777777" w:rsidR="00883F12" w:rsidRDefault="00883F12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701CEC36" w14:textId="4E0257A2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The program shouldn't simply say:</w:t>
      </w:r>
    </w:p>
    <w:p w14:paraId="209EC85C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"Every XML tag becomes a column."</w:t>
      </w:r>
    </w:p>
    <w:p w14:paraId="067924E7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Instead, it should understand:</w:t>
      </w:r>
    </w:p>
    <w:p w14:paraId="2B1BADD5" w14:textId="77777777" w:rsidR="00810638" w:rsidRDefault="0081063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895D39" w14:textId="42A766B3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Simple field</w:t>
      </w:r>
    </w:p>
    <w:p w14:paraId="60CA5375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column</w:t>
      </w:r>
    </w:p>
    <w:p w14:paraId="4CF0A42B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D6D858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Nested single object</w:t>
      </w:r>
    </w:p>
    <w:p w14:paraId="3B366FD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flattened columns</w:t>
      </w:r>
    </w:p>
    <w:p w14:paraId="326CD2E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E405A5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Repeated object</w:t>
      </w:r>
    </w:p>
    <w:p w14:paraId="2DB94BFB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separate table</w:t>
      </w:r>
    </w:p>
    <w:p w14:paraId="38A4A92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F96C1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 namespace</w:t>
      </w:r>
    </w:p>
    <w:p w14:paraId="3EB4C06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remove</w:t>
      </w:r>
    </w:p>
    <w:p w14:paraId="374596D8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B8A02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 Envelope</w:t>
      </w:r>
    </w:p>
    <w:p w14:paraId="5CE3ECA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remove</w:t>
      </w:r>
    </w:p>
    <w:p w14:paraId="2EFA944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16C71F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 Body</w:t>
      </w:r>
    </w:p>
    <w:p w14:paraId="2AE1E8F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remove</w:t>
      </w:r>
    </w:p>
    <w:p w14:paraId="37B363D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09D83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 Fault</w:t>
      </w:r>
    </w:p>
    <w:p w14:paraId="2CB991A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error</w:t>
      </w:r>
    </w:p>
    <w:p w14:paraId="66155FF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0ED48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 comments</w:t>
      </w:r>
    </w:p>
    <w:p w14:paraId="1CFC246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ignore</w:t>
      </w:r>
    </w:p>
    <w:p w14:paraId="100E13D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1CA37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 attributes</w:t>
      </w:r>
    </w:p>
    <w:p w14:paraId="70B8873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columns</w:t>
      </w:r>
    </w:p>
    <w:p w14:paraId="72291C0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2535E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Empty values</w:t>
      </w:r>
    </w:p>
    <w:p w14:paraId="64918E0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NULL / empty</w:t>
      </w:r>
    </w:p>
    <w:p w14:paraId="3F0345D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9C118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Numeric values</w:t>
      </w:r>
    </w:p>
    <w:p w14:paraId="2D58D3D0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numeric datatype</w:t>
      </w:r>
    </w:p>
    <w:p w14:paraId="43C2AAE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233FAE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Dates</w:t>
      </w:r>
    </w:p>
    <w:p w14:paraId="494EAEEE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date datatype</w:t>
      </w:r>
    </w:p>
    <w:p w14:paraId="75563233" w14:textId="77777777" w:rsidR="00810638" w:rsidRDefault="0081063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6A99CD8E" w14:textId="5FE87ED2" w:rsidR="00556BB8" w:rsidRPr="00556BB8" w:rsidRDefault="00556BB8" w:rsidP="00810638">
      <w:pPr>
        <w:shd w:val="clear" w:color="auto" w:fill="F6C5AC" w:themeFill="accent2" w:themeFillTint="66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That's the right conceptual model.</w:t>
      </w:r>
    </w:p>
    <w:p w14:paraId="296FAC69" w14:textId="77777777" w:rsidR="00556BB8" w:rsidRPr="00556BB8" w:rsidRDefault="003770E0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2EE27654">
          <v:rect id="_x0000_i1106" style="width:0;height:1.5pt" o:hralign="center" o:hrstd="t" o:hr="t" fillcolor="#a0a0a0" stroked="f"/>
        </w:pict>
      </w:r>
    </w:p>
    <w:p w14:paraId="3C35FA3B" w14:textId="77777777" w:rsidR="00556BB8" w:rsidRPr="00556BB8" w:rsidRDefault="00556BB8" w:rsidP="00556BB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Your current API can start with the simpler version</w:t>
      </w:r>
    </w:p>
    <w:p w14:paraId="1394CDE3" w14:textId="77777777" w:rsidR="00810638" w:rsidRDefault="0081063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7DCD8B36" w14:textId="06D0CEA9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For the XML you showed us, I'd use:</w:t>
      </w:r>
    </w:p>
    <w:p w14:paraId="1B24E0D5" w14:textId="77777777" w:rsidR="00810638" w:rsidRDefault="0081063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629864" w14:textId="4EAB428C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records = [</w:t>
      </w:r>
    </w:p>
    <w:p w14:paraId="4E7D253F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element</w:t>
      </w:r>
    </w:p>
    <w:p w14:paraId="320AB17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element in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root.iter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F46D1F5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clean_tag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element.tag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== "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3AF198E5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61834A7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CC2600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rows = []</w:t>
      </w:r>
    </w:p>
    <w:p w14:paraId="26DA8A05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EDA840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record in records:</w:t>
      </w:r>
    </w:p>
    <w:p w14:paraId="405C6F3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22CA1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row = {}</w:t>
      </w:r>
    </w:p>
    <w:p w14:paraId="12B0015E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31364A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child in record:</w:t>
      </w:r>
    </w:p>
    <w:p w14:paraId="4BFC5EC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CC73A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(list(child)) == 0:</w:t>
      </w:r>
    </w:p>
    <w:p w14:paraId="5D7D771A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4F0B7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tag =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clean_tag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child.tag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076D69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12AE2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row[tag] =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clean_value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child.text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9AFE57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02AACB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rows.append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(row)</w:t>
      </w:r>
    </w:p>
    <w:p w14:paraId="6D5F202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61ACBE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2CEBEF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(rows)</w:t>
      </w:r>
    </w:p>
    <w:p w14:paraId="396413DB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5A7ED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77217F5" w14:textId="77777777" w:rsidR="00810638" w:rsidRDefault="0081063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5DC0E67B" w14:textId="70D21B66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This will give you a clean table from your current response.</w:t>
      </w:r>
    </w:p>
    <w:p w14:paraId="4C56D77F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Then we can add the nested/repeating logic </w:t>
      </w:r>
      <w:r w:rsidRPr="00556BB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only when your actual XML requires it</w:t>
      </w: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3A9602AC" w14:textId="77777777" w:rsidR="00556BB8" w:rsidRPr="00556BB8" w:rsidRDefault="003770E0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40E25253">
          <v:rect id="_x0000_i1107" style="width:0;height:1.5pt" o:hralign="center" o:hrstd="t" o:hr="t" fillcolor="#a0a0a0" stroked="f"/>
        </w:pict>
      </w:r>
    </w:p>
    <w:p w14:paraId="27F14AAA" w14:textId="77777777" w:rsidR="00556BB8" w:rsidRPr="00556BB8" w:rsidRDefault="00556BB8" w:rsidP="00556BB8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One thing I need from you now</w:t>
      </w:r>
    </w:p>
    <w:p w14:paraId="550BF437" w14:textId="77777777" w:rsidR="00A7392B" w:rsidRDefault="00A7392B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6ECA2EDA" w14:textId="7536DEBD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Please paste a </w:t>
      </w:r>
      <w:r w:rsidRPr="00556BB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larger real response from your </w:t>
      </w:r>
      <w:proofErr w:type="spellStart"/>
      <w:r w:rsidRPr="00556BB8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RegionWiseDFU</w:t>
      </w:r>
      <w:proofErr w:type="spellEnd"/>
      <w:r w:rsidRPr="00556BB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 API</w:t>
      </w: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, ideally containing </w:t>
      </w:r>
      <w:r w:rsidRPr="00556BB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at least 2–3 </w:t>
      </w:r>
      <w:proofErr w:type="spellStart"/>
      <w:r w:rsidRPr="00556BB8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6BB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 records</w:t>
      </w: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5D744BE4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You can mask sensitive </w:t>
      </w:r>
      <w:proofErr w:type="gramStart"/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information, but</w:t>
      </w:r>
      <w:proofErr w:type="gramEnd"/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keep the XML tags and structure intact.</w:t>
      </w:r>
    </w:p>
    <w:p w14:paraId="3BCE560B" w14:textId="77777777" w:rsidR="00A7392B" w:rsidRDefault="00A7392B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51905CD8" w14:textId="46A4D00D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For example:</w:t>
      </w:r>
    </w:p>
    <w:p w14:paraId="2A469D5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20EE865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...</w:t>
      </w:r>
    </w:p>
    <w:p w14:paraId="40F66A1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850064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0DFEE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0F7C7D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...</w:t>
      </w:r>
    </w:p>
    <w:p w14:paraId="4CBA7598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AB38D74" w14:textId="77777777" w:rsidR="00A7392B" w:rsidRDefault="00A7392B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83E370A" w14:textId="75C7BD3C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If there are nested elements, attributes, or repeated elements, include those too.</w:t>
      </w:r>
    </w:p>
    <w:p w14:paraId="75D246E8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With that actual structure, I can build the next version that automatically produces:</w:t>
      </w:r>
    </w:p>
    <w:p w14:paraId="1EF72F0A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RegionWiseDFU.xlsx</w:t>
      </w:r>
    </w:p>
    <w:p w14:paraId="0BD456BF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6C10952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  <w:proofErr w:type="spellEnd"/>
    </w:p>
    <w:p w14:paraId="5336189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&lt;child table 1&gt;</w:t>
      </w:r>
    </w:p>
    <w:p w14:paraId="5D5A073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&lt;child table 2&gt;</w:t>
      </w:r>
    </w:p>
    <w:p w14:paraId="61D47358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...</w:t>
      </w:r>
    </w:p>
    <w:p w14:paraId="2E59DC0C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with proper </w:t>
      </w:r>
      <w:r w:rsidRPr="00556BB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parent IDs, child IDs, namespace handling, data cleaning, numeric/date conversion, and CSV/Excel output</w:t>
      </w: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47B783B0" w14:textId="77777777" w:rsidR="00EB3E89" w:rsidRDefault="00EB3E89" w:rsidP="00C86BC7"/>
    <w:sectPr w:rsidR="00EB3E89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E6EDE" w14:textId="77777777" w:rsidR="00CB5055" w:rsidRDefault="00CB5055" w:rsidP="00CB5055">
      <w:pPr>
        <w:spacing w:after="0" w:line="240" w:lineRule="auto"/>
      </w:pPr>
      <w:r>
        <w:separator/>
      </w:r>
    </w:p>
  </w:endnote>
  <w:endnote w:type="continuationSeparator" w:id="0">
    <w:p w14:paraId="15D00D30" w14:textId="77777777" w:rsidR="00CB5055" w:rsidRDefault="00CB5055" w:rsidP="00CB50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345894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FD7296E" w14:textId="42C010E0" w:rsidR="00CB5055" w:rsidRDefault="00CB505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97CED05" w14:textId="77777777" w:rsidR="00CB5055" w:rsidRDefault="00CB50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23667" w14:textId="77777777" w:rsidR="00CB5055" w:rsidRDefault="00CB5055" w:rsidP="00CB5055">
      <w:pPr>
        <w:spacing w:after="0" w:line="240" w:lineRule="auto"/>
      </w:pPr>
      <w:r>
        <w:separator/>
      </w:r>
    </w:p>
  </w:footnote>
  <w:footnote w:type="continuationSeparator" w:id="0">
    <w:p w14:paraId="32E43AF9" w14:textId="77777777" w:rsidR="00CB5055" w:rsidRDefault="00CB5055" w:rsidP="00CB50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16BF7"/>
    <w:multiLevelType w:val="multilevel"/>
    <w:tmpl w:val="71FAF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487C12"/>
    <w:multiLevelType w:val="multilevel"/>
    <w:tmpl w:val="32E61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3D7C76"/>
    <w:multiLevelType w:val="multilevel"/>
    <w:tmpl w:val="29108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1D2351"/>
    <w:multiLevelType w:val="multilevel"/>
    <w:tmpl w:val="42B2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147C21"/>
    <w:multiLevelType w:val="multilevel"/>
    <w:tmpl w:val="9EB0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340440">
    <w:abstractNumId w:val="0"/>
  </w:num>
  <w:num w:numId="2" w16cid:durableId="2113091257">
    <w:abstractNumId w:val="1"/>
  </w:num>
  <w:num w:numId="3" w16cid:durableId="266432569">
    <w:abstractNumId w:val="2"/>
  </w:num>
  <w:num w:numId="4" w16cid:durableId="1509713207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680468213">
    <w:abstractNumId w:val="4"/>
  </w:num>
  <w:num w:numId="6" w16cid:durableId="1771273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B1B"/>
    <w:rsid w:val="000042B2"/>
    <w:rsid w:val="00027446"/>
    <w:rsid w:val="00040F40"/>
    <w:rsid w:val="00083180"/>
    <w:rsid w:val="000847FE"/>
    <w:rsid w:val="000877D5"/>
    <w:rsid w:val="00097109"/>
    <w:rsid w:val="000D4327"/>
    <w:rsid w:val="000F11EE"/>
    <w:rsid w:val="00101331"/>
    <w:rsid w:val="00136932"/>
    <w:rsid w:val="001376DA"/>
    <w:rsid w:val="00142F7A"/>
    <w:rsid w:val="00146AE3"/>
    <w:rsid w:val="00153D79"/>
    <w:rsid w:val="00165B1B"/>
    <w:rsid w:val="00173833"/>
    <w:rsid w:val="001A7661"/>
    <w:rsid w:val="001C267C"/>
    <w:rsid w:val="001D4F2D"/>
    <w:rsid w:val="001E2028"/>
    <w:rsid w:val="001F7236"/>
    <w:rsid w:val="00212923"/>
    <w:rsid w:val="00253AB0"/>
    <w:rsid w:val="002867E9"/>
    <w:rsid w:val="002E3E88"/>
    <w:rsid w:val="002E4189"/>
    <w:rsid w:val="002E4C1C"/>
    <w:rsid w:val="00301ED4"/>
    <w:rsid w:val="00306C17"/>
    <w:rsid w:val="00342EDB"/>
    <w:rsid w:val="00355307"/>
    <w:rsid w:val="0036624C"/>
    <w:rsid w:val="003770E0"/>
    <w:rsid w:val="003C3BEF"/>
    <w:rsid w:val="0041262B"/>
    <w:rsid w:val="004339E2"/>
    <w:rsid w:val="00444B1B"/>
    <w:rsid w:val="00455333"/>
    <w:rsid w:val="004742F7"/>
    <w:rsid w:val="004914D0"/>
    <w:rsid w:val="00491EC4"/>
    <w:rsid w:val="004D34E3"/>
    <w:rsid w:val="004E4BA7"/>
    <w:rsid w:val="00552F0A"/>
    <w:rsid w:val="00556BB8"/>
    <w:rsid w:val="00565B21"/>
    <w:rsid w:val="005665D6"/>
    <w:rsid w:val="005812D3"/>
    <w:rsid w:val="00587FBF"/>
    <w:rsid w:val="005C1252"/>
    <w:rsid w:val="005C24E9"/>
    <w:rsid w:val="005E1058"/>
    <w:rsid w:val="00606BD6"/>
    <w:rsid w:val="00664160"/>
    <w:rsid w:val="0066457A"/>
    <w:rsid w:val="00665E3D"/>
    <w:rsid w:val="00670BD1"/>
    <w:rsid w:val="006855B7"/>
    <w:rsid w:val="006941D6"/>
    <w:rsid w:val="006B0E2D"/>
    <w:rsid w:val="006C0948"/>
    <w:rsid w:val="006D4E3C"/>
    <w:rsid w:val="006F5D33"/>
    <w:rsid w:val="007100DA"/>
    <w:rsid w:val="00724D0A"/>
    <w:rsid w:val="00733B25"/>
    <w:rsid w:val="00735F10"/>
    <w:rsid w:val="007451E8"/>
    <w:rsid w:val="00746EFD"/>
    <w:rsid w:val="00754C62"/>
    <w:rsid w:val="00762E4F"/>
    <w:rsid w:val="0077650B"/>
    <w:rsid w:val="007A4C3D"/>
    <w:rsid w:val="007B3825"/>
    <w:rsid w:val="007E12BE"/>
    <w:rsid w:val="00810638"/>
    <w:rsid w:val="008152F6"/>
    <w:rsid w:val="0084307F"/>
    <w:rsid w:val="00866CA1"/>
    <w:rsid w:val="00876FDA"/>
    <w:rsid w:val="008804F9"/>
    <w:rsid w:val="00883F12"/>
    <w:rsid w:val="008945C2"/>
    <w:rsid w:val="008F2391"/>
    <w:rsid w:val="009037E6"/>
    <w:rsid w:val="009141B6"/>
    <w:rsid w:val="0091791F"/>
    <w:rsid w:val="009334DE"/>
    <w:rsid w:val="009518CA"/>
    <w:rsid w:val="00951AE7"/>
    <w:rsid w:val="00963C7D"/>
    <w:rsid w:val="00973099"/>
    <w:rsid w:val="009865BF"/>
    <w:rsid w:val="009D0F81"/>
    <w:rsid w:val="009D34BC"/>
    <w:rsid w:val="009E0C97"/>
    <w:rsid w:val="009E451B"/>
    <w:rsid w:val="009E7525"/>
    <w:rsid w:val="009F1C36"/>
    <w:rsid w:val="00A044C8"/>
    <w:rsid w:val="00A04A85"/>
    <w:rsid w:val="00A05D45"/>
    <w:rsid w:val="00A46DD9"/>
    <w:rsid w:val="00A569D7"/>
    <w:rsid w:val="00A7392B"/>
    <w:rsid w:val="00AB3AE1"/>
    <w:rsid w:val="00AB673F"/>
    <w:rsid w:val="00AC3BE0"/>
    <w:rsid w:val="00AE2875"/>
    <w:rsid w:val="00B0723B"/>
    <w:rsid w:val="00B44880"/>
    <w:rsid w:val="00B908A1"/>
    <w:rsid w:val="00BA1A32"/>
    <w:rsid w:val="00BB045B"/>
    <w:rsid w:val="00BC19FB"/>
    <w:rsid w:val="00C0040D"/>
    <w:rsid w:val="00C04D82"/>
    <w:rsid w:val="00C86BC7"/>
    <w:rsid w:val="00C95672"/>
    <w:rsid w:val="00CA7EC0"/>
    <w:rsid w:val="00CB5055"/>
    <w:rsid w:val="00D229CD"/>
    <w:rsid w:val="00D43387"/>
    <w:rsid w:val="00D553DE"/>
    <w:rsid w:val="00D6433A"/>
    <w:rsid w:val="00DC1535"/>
    <w:rsid w:val="00DD66C3"/>
    <w:rsid w:val="00DE4996"/>
    <w:rsid w:val="00E11B48"/>
    <w:rsid w:val="00E13C92"/>
    <w:rsid w:val="00E45F7E"/>
    <w:rsid w:val="00E47B8D"/>
    <w:rsid w:val="00E569F9"/>
    <w:rsid w:val="00E573F3"/>
    <w:rsid w:val="00E806C1"/>
    <w:rsid w:val="00E90196"/>
    <w:rsid w:val="00EA210B"/>
    <w:rsid w:val="00EB3E89"/>
    <w:rsid w:val="00ED4E45"/>
    <w:rsid w:val="00EE0B57"/>
    <w:rsid w:val="00EE4341"/>
    <w:rsid w:val="00EF66F5"/>
    <w:rsid w:val="00F16A1C"/>
    <w:rsid w:val="00F24236"/>
    <w:rsid w:val="00F46B77"/>
    <w:rsid w:val="00F72B51"/>
    <w:rsid w:val="00F92F01"/>
    <w:rsid w:val="00FA78E8"/>
    <w:rsid w:val="00FC4BF8"/>
    <w:rsid w:val="00FC798C"/>
    <w:rsid w:val="00FD4932"/>
    <w:rsid w:val="00FE4F88"/>
    <w:rsid w:val="00FE5C2F"/>
    <w:rsid w:val="00FF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9"/>
    <o:shapelayout v:ext="edit">
      <o:idmap v:ext="edit" data="1"/>
    </o:shapelayout>
  </w:shapeDefaults>
  <w:decimalSymbol w:val="."/>
  <w:listSeparator w:val=","/>
  <w14:docId w14:val="15B5864D"/>
  <w15:chartTrackingRefBased/>
  <w15:docId w15:val="{B86BE751-B7D6-41C6-AD8C-D2BC06662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5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5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5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5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5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65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B1B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552F0A"/>
  </w:style>
  <w:style w:type="paragraph" w:customStyle="1" w:styleId="msonormal0">
    <w:name w:val="msonormal"/>
    <w:basedOn w:val="Normal"/>
    <w:rsid w:val="00552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wduoqgmessageturn">
    <w:name w:val="_wduoqg_messageturn"/>
    <w:basedOn w:val="Normal"/>
    <w:rsid w:val="00552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wduoqgmessagecopy">
    <w:name w:val="_wduoqg_messagecopy"/>
    <w:basedOn w:val="Normal"/>
    <w:rsid w:val="00552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52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52F0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2F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2F0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ine">
    <w:name w:val="line"/>
    <w:basedOn w:val="DefaultParagraphFont"/>
    <w:rsid w:val="00552F0A"/>
  </w:style>
  <w:style w:type="character" w:styleId="Strong">
    <w:name w:val="Strong"/>
    <w:basedOn w:val="DefaultParagraphFont"/>
    <w:uiPriority w:val="22"/>
    <w:qFormat/>
    <w:rsid w:val="00552F0A"/>
    <w:rPr>
      <w:b/>
      <w:bCs/>
    </w:rPr>
  </w:style>
  <w:style w:type="character" w:customStyle="1" w:styleId="wduoqgsronly">
    <w:name w:val="_wduoqg_sronly"/>
    <w:basedOn w:val="DefaultParagraphFont"/>
    <w:rsid w:val="00552F0A"/>
  </w:style>
  <w:style w:type="character" w:customStyle="1" w:styleId="wm-buttoncontent">
    <w:name w:val="wm-button__content"/>
    <w:basedOn w:val="DefaultParagraphFont"/>
    <w:rsid w:val="00552F0A"/>
  </w:style>
  <w:style w:type="paragraph" w:styleId="Header">
    <w:name w:val="header"/>
    <w:basedOn w:val="Normal"/>
    <w:link w:val="HeaderChar"/>
    <w:uiPriority w:val="99"/>
    <w:unhideWhenUsed/>
    <w:rsid w:val="00CB50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5055"/>
  </w:style>
  <w:style w:type="paragraph" w:styleId="Footer">
    <w:name w:val="footer"/>
    <w:basedOn w:val="Normal"/>
    <w:link w:val="FooterChar"/>
    <w:uiPriority w:val="99"/>
    <w:unhideWhenUsed/>
    <w:rsid w:val="00CB50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5055"/>
  </w:style>
  <w:style w:type="table" w:styleId="TableGrid">
    <w:name w:val="Table Grid"/>
    <w:basedOn w:val="TableNormal"/>
    <w:uiPriority w:val="39"/>
    <w:rsid w:val="00491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44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04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8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820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82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698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75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78044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70015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3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5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1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432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670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72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33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972089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22221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50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2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4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1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09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4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242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76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9257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58298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74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33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8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968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19550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16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6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0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75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24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384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8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230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06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456303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83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34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68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5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14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93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63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71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82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16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2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0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20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7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19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69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3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270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84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897038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22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8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9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7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79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3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06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71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599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49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354228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77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9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6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72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504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15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817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51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360723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31437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78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6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2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2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75</Pages>
  <Words>12652</Words>
  <Characters>72120</Characters>
  <Application>Microsoft Office Word</Application>
  <DocSecurity>0</DocSecurity>
  <Lines>601</Lines>
  <Paragraphs>169</Paragraphs>
  <ScaleCrop>false</ScaleCrop>
  <Company/>
  <LinksUpToDate>false</LinksUpToDate>
  <CharactersWithSpaces>84603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157</cp:revision>
  <dcterms:created xsi:type="dcterms:W3CDTF">2026-09-09T03:23:00Z</dcterms:created>
  <dcterms:modified xsi:type="dcterms:W3CDTF">2026-09-09T09:19:00Z</dcterms:modified>
</cp:coreProperties>
</file>