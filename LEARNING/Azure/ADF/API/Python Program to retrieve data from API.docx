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FF3F" w14:textId="77777777" w:rsidR="0066457A" w:rsidRDefault="0066457A" w:rsidP="00E806C1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python program to retrieve data from an API</w:t>
      </w:r>
    </w:p>
    <w:p w14:paraId="0612E160" w14:textId="77777777" w:rsidR="0066457A" w:rsidRPr="0066457A" w:rsidRDefault="0066457A" w:rsidP="0066457A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D784EF4" w14:textId="77777777" w:rsid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Yes. If the API returns XML, and your ultimate goal is to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extract the actual data and convert it into table/CSV/Excel data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, Python can handle the entire flow.</w:t>
      </w:r>
    </w:p>
    <w:p w14:paraId="14FB7B1A" w14:textId="77777777" w:rsidR="00665E3D" w:rsidRPr="0066457A" w:rsidRDefault="00665E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B79CCD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Basic Python program to retrieve data from an API</w:t>
      </w:r>
    </w:p>
    <w:p w14:paraId="4AB44B0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a JSON API:</w:t>
      </w:r>
    </w:p>
    <w:p w14:paraId="382883C9" w14:textId="77777777" w:rsidR="00665E3D" w:rsidRDefault="00665E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AEBC69" w14:textId="2E596FF3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77EC776" w14:textId="7DEAA8C4" w:rsidR="0066457A" w:rsidRPr="0066457A" w:rsidRDefault="00665E3D" w:rsidP="00665E3D">
      <w:pPr>
        <w:shd w:val="clear" w:color="auto" w:fill="FFFFFF"/>
        <w:tabs>
          <w:tab w:val="left" w:pos="91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</w:p>
    <w:p w14:paraId="45B6C001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"https://api.example.com/customers"</w:t>
      </w:r>
    </w:p>
    <w:p w14:paraId="0EF0B17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4160A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requests.get(url)</w:t>
      </w:r>
    </w:p>
    <w:p w14:paraId="5D5E5D3D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BE4AD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whether the request was successful</w:t>
      </w:r>
    </w:p>
    <w:p w14:paraId="16F06976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200A989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C2EE5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JSON response into Python object</w:t>
      </w:r>
    </w:p>
    <w:p w14:paraId="09EFEBD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response.json()</w:t>
      </w:r>
    </w:p>
    <w:p w14:paraId="5436AEF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2B469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17AFA1A4" w14:textId="77777777" w:rsidR="00665E3D" w:rsidRDefault="00665E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42FFDF5" w14:textId="05548CF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install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with:</w:t>
      </w:r>
    </w:p>
    <w:p w14:paraId="602E635D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requests</w:t>
      </w:r>
    </w:p>
    <w:p w14:paraId="6EA6CBF0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47A271A">
          <v:rect id="_x0000_i1025" style="width:0;height:1.5pt" o:hralign="center" o:hrstd="t" o:hr="t" fillcolor="#a0a0a0" stroked="f"/>
        </w:pict>
      </w:r>
    </w:p>
    <w:p w14:paraId="0FEA9846" w14:textId="77777777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2. API requiring authentication</w:t>
      </w:r>
    </w:p>
    <w:p w14:paraId="35E06011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If the API requires a bearer token:</w:t>
      </w:r>
    </w:p>
    <w:p w14:paraId="62EBB2FD" w14:textId="77777777" w:rsidR="00665E3D" w:rsidRDefault="00665E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D22D36" w14:textId="47D8CADF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491D63EE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F9049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"https://api.example.com/customers"</w:t>
      </w:r>
    </w:p>
    <w:p w14:paraId="299EE66F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FB06B7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C3D84E0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0F1F82E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"application/json"</w:t>
      </w:r>
    </w:p>
    <w:p w14:paraId="46ECD52B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BAADE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D9A15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requests.get(url, headers=headers)</w:t>
      </w:r>
    </w:p>
    <w:p w14:paraId="18FCEF73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ABDC2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11CE910C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9F3D78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response.json()</w:t>
      </w:r>
    </w:p>
    <w:p w14:paraId="440602B4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292A0" w14:textId="77777777" w:rsidR="0066457A" w:rsidRPr="0066457A" w:rsidRDefault="0066457A" w:rsidP="00665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7D1B6B0D" w14:textId="77777777" w:rsidR="00973099" w:rsidRDefault="0097309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DFD8CB" w14:textId="2C66C189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A better practice is to keep the token outside your source code, for example in an environment variable:</w:t>
      </w:r>
    </w:p>
    <w:p w14:paraId="717E2BF8" w14:textId="77777777" w:rsidR="00973099" w:rsidRDefault="0097309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8CC753" w14:textId="1FE6BA1A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79C7A45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7AF8EB6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6CD9F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 = os.environ["API_TOKEN"]</w:t>
      </w:r>
    </w:p>
    <w:p w14:paraId="7CF2AE12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0CE47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5AA5BA3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"Authorization": f"Bearer {token}",</w:t>
      </w:r>
    </w:p>
    <w:p w14:paraId="22E5BC07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"application/json"</w:t>
      </w:r>
    </w:p>
    <w:p w14:paraId="626B2F88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0B7030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BBDF9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requests.get(</w:t>
      </w:r>
    </w:p>
    <w:p w14:paraId="2313DFD0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"https://api.example.com/customers",</w:t>
      </w:r>
    </w:p>
    <w:p w14:paraId="4C7DE6AF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507A34A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61100DF2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F3E25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4007BE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5575C476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EC4CD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response.json()</w:t>
      </w:r>
    </w:p>
    <w:p w14:paraId="45D0AF75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8042D" w14:textId="77777777" w:rsidR="0066457A" w:rsidRPr="0066457A" w:rsidRDefault="0066457A" w:rsidP="00973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6CF52908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D3AF7A0">
          <v:rect id="_x0000_i1026" style="width:0;height:1.5pt" o:hralign="center" o:hrstd="t" o:hr="t" fillcolor="#a0a0a0" stroked="f"/>
        </w:pict>
      </w:r>
    </w:p>
    <w:p w14:paraId="14340D52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If the API returns XML</w:t>
      </w:r>
    </w:p>
    <w:p w14:paraId="2BEFCE8B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Since you're interested in XML-to-table conversion, suppose the API returns:</w:t>
      </w:r>
    </w:p>
    <w:p w14:paraId="6D971B5B" w14:textId="77777777" w:rsidR="007A4C3D" w:rsidRDefault="007A4C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3767A" w14:textId="78FBC3E5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3074E0D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E26CA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&lt;ns:Customers</w:t>
      </w:r>
    </w:p>
    <w:p w14:paraId="1F6E0BC5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xmlns:ns="http://example.com/customer"&gt;</w:t>
      </w:r>
    </w:p>
    <w:p w14:paraId="5BC64FA5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A46E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&lt;ns:Customer customerId="1001" status="Active"&gt;</w:t>
      </w:r>
    </w:p>
    <w:p w14:paraId="73AFF81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&lt;ns:FirstName&gt;John&lt;/ns:FirstName&gt;</w:t>
      </w:r>
    </w:p>
    <w:p w14:paraId="40CC9BB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&lt;ns:LastName&gt;Smith&lt;/ns:LastName&gt;</w:t>
      </w:r>
    </w:p>
    <w:p w14:paraId="047D7DF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&lt;ns:Email&gt;john@example.com&lt;/ns:Email&gt;</w:t>
      </w:r>
    </w:p>
    <w:p w14:paraId="5D571E96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&lt;/ns:Customer&gt;</w:t>
      </w:r>
    </w:p>
    <w:p w14:paraId="723D4BDD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4424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&lt;ns:Customer customerId="1002" status="Inactive"&gt;</w:t>
      </w:r>
    </w:p>
    <w:p w14:paraId="36BFE50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&lt;ns:FirstName&gt;Mary&lt;/ns:FirstName&gt;</w:t>
      </w:r>
    </w:p>
    <w:p w14:paraId="7AC216B4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&lt;ns:LastName&gt;Johnson&lt;/ns:LastName&gt;</w:t>
      </w:r>
    </w:p>
    <w:p w14:paraId="02EDFD7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&lt;ns:Email&gt;mary@example.com&lt;/ns:Email&gt;</w:t>
      </w:r>
    </w:p>
    <w:p w14:paraId="7F2089E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&lt;/ns:Customer&gt;</w:t>
      </w:r>
    </w:p>
    <w:p w14:paraId="1E564E91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0C25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&lt;/ns:Customers&gt;</w:t>
      </w:r>
    </w:p>
    <w:p w14:paraId="22D7BC26" w14:textId="77777777" w:rsidR="007A4C3D" w:rsidRDefault="007A4C3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DFCE0F1" w14:textId="590152F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retrieve it with:</w:t>
      </w:r>
    </w:p>
    <w:p w14:paraId="115D440C" w14:textId="77777777" w:rsidR="007A4C3D" w:rsidRDefault="007A4C3D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E6D44" w14:textId="4959B40D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0C2C33C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C8C69D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"https://api.example.com/customers"</w:t>
      </w:r>
    </w:p>
    <w:p w14:paraId="63784B80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55EDF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requests.get(url, timeout=30)</w:t>
      </w:r>
    </w:p>
    <w:p w14:paraId="18453DAC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BACDA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5F02F7F7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FB798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xml_data = response.text</w:t>
      </w:r>
    </w:p>
    <w:p w14:paraId="7A62F52B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4603E" w14:textId="77777777" w:rsidR="0066457A" w:rsidRPr="0066457A" w:rsidRDefault="0066457A" w:rsidP="007A4C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print(xml_data)</w:t>
      </w:r>
    </w:p>
    <w:p w14:paraId="5CD29BD5" w14:textId="77777777" w:rsidR="005C24E9" w:rsidRDefault="005C24E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2CCFA79" w14:textId="3B4B8FA6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At this point:</w:t>
      </w:r>
    </w:p>
    <w:p w14:paraId="4CB1C687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B1A0953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E49EA8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GET</w:t>
      </w:r>
    </w:p>
    <w:p w14:paraId="2DA73CEB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3D8CB75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2F01F0F1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7885122F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24177D9A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A3A6D2B">
          <v:rect id="_x0000_i1027" style="width:0;height:1.5pt" o:hralign="center" o:hrstd="t" o:hr="t" fillcolor="#a0a0a0" stroked="f"/>
        </w:pict>
      </w:r>
    </w:p>
    <w:p w14:paraId="343A3F6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Parse the XML</w:t>
      </w:r>
    </w:p>
    <w:p w14:paraId="399F570B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Python has a built-in XML parser:</w:t>
      </w:r>
    </w:p>
    <w:p w14:paraId="2724432F" w14:textId="77777777" w:rsidR="005C24E9" w:rsidRDefault="005C24E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DB07CE" w14:textId="16B133FE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5DC73643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98CAB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ET.fromstring(xml_data)</w:t>
      </w:r>
    </w:p>
    <w:p w14:paraId="58165E47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2BA1AE" w14:textId="77777777" w:rsidR="0066457A" w:rsidRPr="0066457A" w:rsidRDefault="0066457A" w:rsidP="005C2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print(root.tag)</w:t>
      </w:r>
    </w:p>
    <w:p w14:paraId="5FFB36AA" w14:textId="77777777" w:rsidR="005C24E9" w:rsidRDefault="005C24E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DE692E3" w14:textId="3532267C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 problem is that namespaces are included in the tag.</w:t>
      </w:r>
    </w:p>
    <w:p w14:paraId="6AF9BB55" w14:textId="77777777" w:rsidR="00097109" w:rsidRDefault="0009710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19DDFE9" w14:textId="2BB57296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 may get:</w:t>
      </w:r>
    </w:p>
    <w:p w14:paraId="30A3D87E" w14:textId="2D6521F2" w:rsidR="0066457A" w:rsidRPr="0066457A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{http://example.com/customer}Customers</w:t>
      </w:r>
    </w:p>
    <w:p w14:paraId="24640235" w14:textId="77777777" w:rsidR="00097109" w:rsidRDefault="00097109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8B5345D" w14:textId="2E44E723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7AA69E69" w14:textId="1BD3FAB0" w:rsidR="0066457A" w:rsidRPr="0066457A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</w:p>
    <w:p w14:paraId="65181F0C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That's why namespace handling is important.</w:t>
      </w:r>
    </w:p>
    <w:p w14:paraId="696C07C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E7B05BB">
          <v:rect id="_x0000_i1028" style="width:0;height:1.5pt" o:hralign="center" o:hrstd="t" o:hr="t" fillcolor="#a0a0a0" stroked="f"/>
        </w:pict>
      </w:r>
    </w:p>
    <w:p w14:paraId="7072E66E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Extract the customer data</w:t>
      </w:r>
    </w:p>
    <w:p w14:paraId="02FF1050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can explicitly define the namespace:</w:t>
      </w:r>
    </w:p>
    <w:p w14:paraId="24DA3323" w14:textId="77777777" w:rsidR="00097109" w:rsidRDefault="00097109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217467" w14:textId="099499BA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347B54C2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6F6FF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{</w:t>
      </w:r>
    </w:p>
    <w:p w14:paraId="202645BF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"ns": "http://example.com/customer"</w:t>
      </w:r>
    </w:p>
    <w:p w14:paraId="774E7817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62040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1CCE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ET.fromstring(xml_data)</w:t>
      </w:r>
    </w:p>
    <w:p w14:paraId="0E5D6DA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4E6C2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 = root.findall("ns:Customer", namespace)</w:t>
      </w:r>
    </w:p>
    <w:p w14:paraId="3B555C58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C47AD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customer in customers:</w:t>
      </w:r>
    </w:p>
    <w:p w14:paraId="10A8EF36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customer_id = customer.get("customerId")</w:t>
      </w:r>
    </w:p>
    <w:p w14:paraId="3BED961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 = customer.get("status")</w:t>
      </w:r>
    </w:p>
    <w:p w14:paraId="24A33E3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7236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first_name = customer.findtext(</w:t>
      </w:r>
    </w:p>
    <w:p w14:paraId="32368C6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"ns:FirstName",</w:t>
      </w:r>
    </w:p>
    <w:p w14:paraId="71B403CE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2202FA3D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746A823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D267A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last_name = customer.findtext(</w:t>
      </w:r>
    </w:p>
    <w:p w14:paraId="39A9CF0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"ns:LastName",</w:t>
      </w:r>
    </w:p>
    <w:p w14:paraId="42789FB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28948E65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6277AC7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9E0614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= customer.findtext(</w:t>
      </w:r>
    </w:p>
    <w:p w14:paraId="305BE251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"ns:Email",</w:t>
      </w:r>
    </w:p>
    <w:p w14:paraId="500607FB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namespaces=namespace</w:t>
      </w:r>
    </w:p>
    <w:p w14:paraId="126CF7C3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969A391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B4E690" w14:textId="77777777" w:rsidR="0066457A" w:rsidRPr="0066457A" w:rsidRDefault="0066457A" w:rsidP="00917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print(customer_id, status, first_name, last_name, email)</w:t>
      </w:r>
    </w:p>
    <w:p w14:paraId="7EA53977" w14:textId="77777777" w:rsidR="0091791F" w:rsidRDefault="0091791F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AFE09F1" w14:textId="62A8BE9B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Output:</w:t>
      </w:r>
    </w:p>
    <w:p w14:paraId="79170901" w14:textId="77777777" w:rsidR="0091791F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01E0B" w14:textId="03C1631A" w:rsidR="0066457A" w:rsidRPr="0066457A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1001 Active John Smith john@example.com</w:t>
      </w:r>
    </w:p>
    <w:p w14:paraId="211D6E61" w14:textId="2D039A1D" w:rsidR="0066457A" w:rsidRPr="0066457A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1002 Inactive Mary Johnson mary@example.com</w:t>
      </w:r>
    </w:p>
    <w:p w14:paraId="012045AD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0979B32">
          <v:rect id="_x0000_i1029" style="width:0;height:1.5pt" o:hralign="center" o:hrstd="t" o:hr="t" fillcolor="#a0a0a0" stroked="f"/>
        </w:pict>
      </w:r>
    </w:p>
    <w:p w14:paraId="4E1DA76F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Convert it into table data</w:t>
      </w:r>
    </w:p>
    <w:p w14:paraId="62AD1FE5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 we can create a list of dictionaries:</w:t>
      </w:r>
    </w:p>
    <w:p w14:paraId="615E0A4D" w14:textId="77777777" w:rsidR="0091791F" w:rsidRDefault="0091791F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AD7FF1" w14:textId="7E3C10D0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6911FBA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0B50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customer in customers:</w:t>
      </w:r>
    </w:p>
    <w:p w14:paraId="3A5D823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596C7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</w:t>
      </w:r>
    </w:p>
    <w:p w14:paraId="71A408E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"CustomerID": customer.get("customerId"),</w:t>
      </w:r>
    </w:p>
    <w:p w14:paraId="3CF715D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customer.get("status"),</w:t>
      </w:r>
    </w:p>
    <w:p w14:paraId="6E0D6CF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customer.findtext(</w:t>
      </w:r>
    </w:p>
    <w:p w14:paraId="1419F86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"ns:FirstName",</w:t>
      </w:r>
    </w:p>
    <w:p w14:paraId="435A610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7D482CF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),</w:t>
      </w:r>
    </w:p>
    <w:p w14:paraId="54F101A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customer.findtext(</w:t>
      </w:r>
    </w:p>
    <w:p w14:paraId="3CD83C8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"ns:LastName",</w:t>
      </w:r>
    </w:p>
    <w:p w14:paraId="4E95F17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695E0CF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),</w:t>
      </w:r>
    </w:p>
    <w:p w14:paraId="582467A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customer.findtext(</w:t>
      </w:r>
    </w:p>
    <w:p w14:paraId="07A9382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"ns:Email",</w:t>
      </w:r>
    </w:p>
    <w:p w14:paraId="01DCED4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namespaces=namespace</w:t>
      </w:r>
    </w:p>
    <w:p w14:paraId="1387182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0B670D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134BA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495EC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193CEB0C" w14:textId="77777777" w:rsidR="00C95672" w:rsidRDefault="00C9567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EC65C85" w14:textId="0ED1948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</w:t>
      </w: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66457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rows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 looks like:</w:t>
      </w:r>
    </w:p>
    <w:p w14:paraId="1AD8652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AAD9FB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1D46CA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"CustomerID": "1001",</w:t>
      </w:r>
    </w:p>
    <w:p w14:paraId="7D58CEE1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"Active",</w:t>
      </w:r>
    </w:p>
    <w:p w14:paraId="53057EF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"John",</w:t>
      </w:r>
    </w:p>
    <w:p w14:paraId="14E4422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"Smith",</w:t>
      </w:r>
    </w:p>
    <w:p w14:paraId="13CB11D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"john@example.com"</w:t>
      </w:r>
    </w:p>
    <w:p w14:paraId="70780AA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483D35D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F47EB3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"CustomerID": "1002",</w:t>
      </w:r>
    </w:p>
    <w:p w14:paraId="3516D8C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"Inactive",</w:t>
      </w:r>
    </w:p>
    <w:p w14:paraId="4887D8D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"FirstName": "Mary",</w:t>
      </w:r>
    </w:p>
    <w:p w14:paraId="1E97461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"LastName": "Johnson",</w:t>
      </w:r>
    </w:p>
    <w:p w14:paraId="2C68B5D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"Email": "mary@example.com"</w:t>
      </w:r>
    </w:p>
    <w:p w14:paraId="4815295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DFAA7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59BC2D2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This is already essentially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data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38DA445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32992DA">
          <v:rect id="_x0000_i1030" style="width:0;height:1.5pt" o:hralign="center" o:hrstd="t" o:hr="t" fillcolor="#a0a0a0" stroked="f"/>
        </w:pict>
      </w:r>
    </w:p>
    <w:p w14:paraId="3BE3A476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Convert to a Pandas DataFrame</w:t>
      </w:r>
    </w:p>
    <w:p w14:paraId="272921F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Install pandas:</w:t>
      </w:r>
    </w:p>
    <w:p w14:paraId="7008545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pandas</w:t>
      </w:r>
    </w:p>
    <w:p w14:paraId="0A99AC56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4475216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5C8F552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329E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df = pd.DataFrame(rows)</w:t>
      </w:r>
    </w:p>
    <w:p w14:paraId="372BC0F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95833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print(df)</w:t>
      </w:r>
    </w:p>
    <w:p w14:paraId="480758D0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6D8BA04" w14:textId="5FD34B94" w:rsidR="0066457A" w:rsidRPr="004339E2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Output:</w:t>
      </w:r>
    </w:p>
    <w:p w14:paraId="2426EF02" w14:textId="77777777" w:rsidR="004339E2" w:rsidRPr="0066457A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364F2C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CustomerID    Status FirstName  LastName              Email</w:t>
      </w:r>
    </w:p>
    <w:p w14:paraId="22C2DFDD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  1001    Active      John     Smith   john@example.com</w:t>
      </w:r>
    </w:p>
    <w:p w14:paraId="2912E8C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    1002  Inactive      Mary   Johnson  mary@example.com</w:t>
      </w:r>
    </w:p>
    <w:p w14:paraId="4F39BEE8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5788BFB" w14:textId="04ABD5E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Now you have a proper table.</w:t>
      </w:r>
    </w:p>
    <w:p w14:paraId="0C9F01CA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CF365D3">
          <v:rect id="_x0000_i1031" style="width:0;height:1.5pt" o:hralign="center" o:hrstd="t" o:hr="t" fillcolor="#a0a0a0" stroked="f"/>
        </w:pict>
      </w:r>
    </w:p>
    <w:p w14:paraId="4B14618C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Save to CSV</w:t>
      </w:r>
    </w:p>
    <w:p w14:paraId="67EF166B" w14:textId="755DA8C3" w:rsidR="0066457A" w:rsidRPr="0066457A" w:rsidRDefault="004339E2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df.to_csv("customers.csv", index=False)</w:t>
      </w:r>
    </w:p>
    <w:p w14:paraId="61B3F16F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3BE98D" w14:textId="252042EB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get:</w:t>
      </w:r>
    </w:p>
    <w:p w14:paraId="477BA887" w14:textId="4F4214C7" w:rsidR="0066457A" w:rsidRPr="0066457A" w:rsidRDefault="004339E2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customers.csv</w:t>
      </w:r>
    </w:p>
    <w:p w14:paraId="3E69DDE7" w14:textId="77777777" w:rsidR="004339E2" w:rsidRDefault="004339E2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DFD28DE" w14:textId="3523EDE3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containing:</w:t>
      </w:r>
    </w:p>
    <w:p w14:paraId="2415C715" w14:textId="34AB1359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CustomerID,Status,FirstName,LastName,Email</w:t>
      </w:r>
    </w:p>
    <w:p w14:paraId="728342F9" w14:textId="221205DD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1001,Active,John,Smith,john@example.com</w:t>
      </w:r>
    </w:p>
    <w:p w14:paraId="30AD3C33" w14:textId="2877C288" w:rsidR="0066457A" w:rsidRPr="0066457A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66457A"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1002,Inactive,Mary,Johnson,mary@example.com</w:t>
      </w:r>
    </w:p>
    <w:p w14:paraId="00EB402E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0962512">
          <v:rect id="_x0000_i1032" style="width:0;height:1.5pt" o:hralign="center" o:hrstd="t" o:hr="t" fillcolor="#a0a0a0" stroked="f"/>
        </w:pict>
      </w:r>
    </w:p>
    <w:p w14:paraId="5C09DB68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Save to Excel</w:t>
      </w:r>
    </w:p>
    <w:p w14:paraId="0133158E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Install:</w:t>
      </w:r>
    </w:p>
    <w:p w14:paraId="5209B09F" w14:textId="77777777" w:rsidR="00EE0B57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E8F53" w14:textId="156EADAE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openpyxl</w:t>
      </w:r>
    </w:p>
    <w:p w14:paraId="48C1595A" w14:textId="77777777" w:rsidR="00EE0B57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25D3978" w14:textId="58C99761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5D729F8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df.to_excel("customers.xlsx", index=False)</w:t>
      </w:r>
    </w:p>
    <w:p w14:paraId="216D9EC8" w14:textId="77777777" w:rsidR="00EE0B57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15EC1A2" w14:textId="3C8DA7DD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You now have:</w:t>
      </w:r>
    </w:p>
    <w:p w14:paraId="5F444357" w14:textId="77777777" w:rsidR="00EE0B57" w:rsidRDefault="00EE0B57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37112E" w14:textId="05711BCD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0A9B0DCC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6CF6CA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64449F9D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AC2A2B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Parser</w:t>
      </w:r>
    </w:p>
    <w:p w14:paraId="62DA8F2F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5B3D690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data</w:t>
      </w:r>
    </w:p>
    <w:p w14:paraId="0F3B4003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F136391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dictionaries</w:t>
      </w:r>
    </w:p>
    <w:p w14:paraId="55DF9F85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EF7963E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 DataFrame</w:t>
      </w:r>
    </w:p>
    <w:p w14:paraId="7B4BBC0F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37A8F40" w14:textId="77777777" w:rsidR="0066457A" w:rsidRPr="0066457A" w:rsidRDefault="0066457A" w:rsidP="00EE0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</w:p>
    <w:p w14:paraId="2FD65135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B190012">
          <v:rect id="_x0000_i1033" style="width:0;height:1.5pt" o:hralign="center" o:hrstd="t" o:hr="t" fillcolor="#a0a0a0" stroked="f"/>
        </w:pict>
      </w:r>
    </w:p>
    <w:p w14:paraId="4BF6389E" w14:textId="77777777" w:rsidR="0066457A" w:rsidRPr="0066457A" w:rsidRDefault="0066457A" w:rsidP="0066457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For your complex XML scenario</w:t>
      </w:r>
    </w:p>
    <w:p w14:paraId="3FE6E17C" w14:textId="77777777" w:rsid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the complex XML we discussed earlier, the architecture would be more like:</w:t>
      </w:r>
    </w:p>
    <w:p w14:paraId="09731D39" w14:textId="77777777" w:rsidR="00EE0B57" w:rsidRPr="0066457A" w:rsidRDefault="00EE0B57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76534F4" w14:textId="57B95519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API</w:t>
      </w:r>
    </w:p>
    <w:p w14:paraId="20AD457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24FA5E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49B579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HTTP Request</w:t>
      </w:r>
    </w:p>
    <w:p w14:paraId="467B43A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1DFE9D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61A941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XML Response</w:t>
      </w:r>
    </w:p>
    <w:p w14:paraId="44B08FB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4869AB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7AEA4C5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XML Parser</w:t>
      </w:r>
    </w:p>
    <w:p w14:paraId="097EF0E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65EDC023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┌──────────┴──────────┐</w:t>
      </w:r>
    </w:p>
    <w:p w14:paraId="6CF0EB3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717C510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Metadata              Data</w:t>
      </w:r>
    </w:p>
    <w:p w14:paraId="493E693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│</w:t>
      </w:r>
    </w:p>
    <w:p w14:paraId="7A5748CE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         ▼</w:t>
      </w:r>
    </w:p>
    <w:p w14:paraId="0191014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Ignore             Extract values</w:t>
      </w:r>
    </w:p>
    <w:p w14:paraId="32EA866A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─────────           ─────────────</w:t>
      </w:r>
    </w:p>
    <w:p w14:paraId="6A335BE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Namespace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Attributes</w:t>
      </w:r>
    </w:p>
    <w:p w14:paraId="4F58EE77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Schema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Elements</w:t>
      </w:r>
    </w:p>
    <w:p w14:paraId="21C1290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Comments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CDATA</w:t>
      </w:r>
    </w:p>
    <w:p w14:paraId="0A504E5C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DTD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Text</w:t>
      </w:r>
    </w:p>
    <w:p w14:paraId="45DADE3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shd w:val="clear" w:color="auto" w:fill="F6C5AC" w:themeFill="accent2" w:themeFillTint="66"/>
          <w:lang w:eastAsia="en-IN"/>
          <w14:ligatures w14:val="none"/>
        </w:rPr>
        <w:t>PI</w:t>
      </w: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Parent IDs</w:t>
      </w:r>
    </w:p>
    <w:p w14:paraId="788B9FB2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1F7A66F4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35CC58B6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Relationship analysis</w:t>
      </w:r>
    </w:p>
    <w:p w14:paraId="7B740F3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E7792C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┌──────────────┼──────────────┐</w:t>
      </w:r>
    </w:p>
    <w:p w14:paraId="3C47D81B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2B3A538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Customer         Order        Product</w:t>
      </w:r>
    </w:p>
    <w:p w14:paraId="77A36C6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5383CAF8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020E749F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DataFrame      DataFrame      DataFrame</w:t>
      </w:r>
    </w:p>
    <w:p w14:paraId="7F9CBA25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│              │</w:t>
      </w:r>
    </w:p>
    <w:p w14:paraId="3A9E1B19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└──────────────┼──────────────┘</w:t>
      </w:r>
    </w:p>
    <w:p w14:paraId="5E827003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4D100C70" w14:textId="77777777" w:rsidR="0066457A" w:rsidRPr="0066457A" w:rsidRDefault="0066457A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Excel / CSV</w:t>
      </w:r>
    </w:p>
    <w:p w14:paraId="4F703479" w14:textId="77777777" w:rsidR="00444B1B" w:rsidRDefault="00444B1B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BBA0D5C" w14:textId="1EEEEFB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your Python program could eventually produce:</w:t>
      </w:r>
    </w:p>
    <w:p w14:paraId="115C1913" w14:textId="77777777" w:rsidR="00444B1B" w:rsidRDefault="00444B1B" w:rsidP="00664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F791C" w14:textId="1E99E7BE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output.xlsx</w:t>
      </w:r>
    </w:p>
    <w:p w14:paraId="1FF5F63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9F3B46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Company</w:t>
      </w:r>
    </w:p>
    <w:p w14:paraId="555BFEF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</w:t>
      </w:r>
    </w:p>
    <w:p w14:paraId="45517B7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Address</w:t>
      </w:r>
    </w:p>
    <w:p w14:paraId="61FA320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Phone</w:t>
      </w:r>
    </w:p>
    <w:p w14:paraId="565D7641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</w:t>
      </w:r>
    </w:p>
    <w:p w14:paraId="5A8E7B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OrderItem</w:t>
      </w:r>
    </w:p>
    <w:p w14:paraId="271CEAB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Product</w:t>
      </w:r>
    </w:p>
    <w:p w14:paraId="1B65AC6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</w:t>
      </w:r>
    </w:p>
    <w:p w14:paraId="269496A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Shipment</w:t>
      </w:r>
    </w:p>
    <w:p w14:paraId="08C33015" w14:textId="77777777" w:rsidR="00444B1B" w:rsidRDefault="00444B1B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D657D2F" w14:textId="153AB875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That is a much better solution for a complex API response than trying to put the entire XML into one DataFrame.</w:t>
      </w:r>
    </w:p>
    <w:p w14:paraId="29804419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924BF42">
          <v:rect id="_x0000_i1034" style="width:0;height:1.5pt" o:hralign="center" o:hrstd="t" o:hr="t" fillcolor="#a0a0a0" stroked="f"/>
        </w:pict>
      </w:r>
    </w:p>
    <w:p w14:paraId="1529A8F3" w14:textId="77777777" w:rsidR="00444B1B" w:rsidRDefault="00444B1B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F1D16FC" w14:textId="77777777" w:rsidR="00444B1B" w:rsidRDefault="00444B1B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8C14C9F" w14:textId="7A433389" w:rsidR="0066457A" w:rsidRPr="0066457A" w:rsidRDefault="0066457A" w:rsidP="0066457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11. A complete small example</w:t>
      </w:r>
    </w:p>
    <w:p w14:paraId="6AA54BEC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Here's a practical starting program:</w:t>
      </w:r>
    </w:p>
    <w:p w14:paraId="37EE257F" w14:textId="77777777" w:rsidR="00444B1B" w:rsidRDefault="00444B1B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E869B" w14:textId="1A07CA72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F5EDB6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5513B1E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F9C6FD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C4AA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99D2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API_URL = "https://api.example.com/customers"</w:t>
      </w:r>
    </w:p>
    <w:p w14:paraId="291E8D8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83BE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EC7C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get_xml_from_api(url):</w:t>
      </w:r>
    </w:p>
    <w:p w14:paraId="0E94479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8A205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requests.get(</w:t>
      </w:r>
    </w:p>
    <w:p w14:paraId="7307E9A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url,</w:t>
      </w:r>
    </w:p>
    <w:p w14:paraId="119B4DB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timeout=30</w:t>
      </w:r>
    </w:p>
    <w:p w14:paraId="0E001E6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59AF12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1D3D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response.raise_for_status()</w:t>
      </w:r>
    </w:p>
    <w:p w14:paraId="70C97A5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6FFC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response.text</w:t>
      </w:r>
    </w:p>
    <w:p w14:paraId="167004C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3639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14F6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extract_customers(xml_data):</w:t>
      </w:r>
    </w:p>
    <w:p w14:paraId="36102CA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E2E2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namespace = {</w:t>
      </w:r>
    </w:p>
    <w:p w14:paraId="5A8E6BE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"ns": "http://example.com/customer"</w:t>
      </w:r>
    </w:p>
    <w:p w14:paraId="24CF85C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4B972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2A30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root = ET.fromstring(xml_data)</w:t>
      </w:r>
    </w:p>
    <w:p w14:paraId="7565716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B59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615DA85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F71A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customer in root.findall("ns:Customer", namespace):</w:t>
      </w:r>
    </w:p>
    <w:p w14:paraId="2889383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F6B0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 = {</w:t>
      </w:r>
    </w:p>
    <w:p w14:paraId="22FACB5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"CustomerID": customer.get("customerId"),</w:t>
      </w:r>
    </w:p>
    <w:p w14:paraId="0A574E2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"Status": customer.get("status"),</w:t>
      </w:r>
    </w:p>
    <w:p w14:paraId="525DF29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FEB6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"FirstName": customer.findtext(</w:t>
      </w:r>
    </w:p>
    <w:p w14:paraId="3E6603B7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"ns:FirstName",</w:t>
      </w:r>
    </w:p>
    <w:p w14:paraId="6AA959B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7DE3EAA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2BAE818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60AB148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FFAC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"LastName": customer.findtext(</w:t>
      </w:r>
    </w:p>
    <w:p w14:paraId="1785704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"ns:LastName",</w:t>
      </w:r>
    </w:p>
    <w:p w14:paraId="75320E0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1C518E3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7FC8D1A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),</w:t>
      </w:r>
    </w:p>
    <w:p w14:paraId="5620DEE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14CDF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"Email": customer.findtext(</w:t>
      </w:r>
    </w:p>
    <w:p w14:paraId="272F3CF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"ns:Email",</w:t>
      </w:r>
    </w:p>
    <w:p w14:paraId="5A43030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default="",</w:t>
      </w:r>
    </w:p>
    <w:p w14:paraId="57D83D4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namespaces=namespace</w:t>
      </w:r>
    </w:p>
    <w:p w14:paraId="1DB45BF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2B38AD8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66FB7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A377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rows.append(row)</w:t>
      </w:r>
    </w:p>
    <w:p w14:paraId="25BE6FED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D8AA9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rows</w:t>
      </w:r>
    </w:p>
    <w:p w14:paraId="341463D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7809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1D8F0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main():</w:t>
      </w:r>
    </w:p>
    <w:p w14:paraId="0805D046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3CC2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1. Retrieve XML</w:t>
      </w:r>
    </w:p>
    <w:p w14:paraId="2C8B828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xml_data = get_xml_from_api(API_URL)</w:t>
      </w:r>
    </w:p>
    <w:p w14:paraId="7F1C56A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343E8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2. Extract data</w:t>
      </w:r>
    </w:p>
    <w:p w14:paraId="5850559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extract_customers(xml_data)</w:t>
      </w:r>
    </w:p>
    <w:p w14:paraId="1CF0DF9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BDA9B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3. Convert to DataFrame</w:t>
      </w:r>
    </w:p>
    <w:p w14:paraId="0A24F53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 = pd.DataFrame(rows)</w:t>
      </w:r>
    </w:p>
    <w:p w14:paraId="46DF7AF2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C7274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4. Display</w:t>
      </w:r>
    </w:p>
    <w:p w14:paraId="6F3F8C2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print(df)</w:t>
      </w:r>
    </w:p>
    <w:p w14:paraId="73EFAC7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879B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5. Save</w:t>
      </w:r>
    </w:p>
    <w:p w14:paraId="5C235B7E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df.to_csv(</w:t>
      </w:r>
    </w:p>
    <w:p w14:paraId="5379D91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"customers.csv",</w:t>
      </w:r>
    </w:p>
    <w:p w14:paraId="048981C0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2A43600B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5C84FC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A4218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df.to_excel(</w:t>
      </w:r>
    </w:p>
    <w:p w14:paraId="3EB6454C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"customers.xlsx",</w:t>
      </w:r>
    </w:p>
    <w:p w14:paraId="718D3F63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52C59D71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235E839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1A82F5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EF04F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72F5E87A" w14:textId="77777777" w:rsidR="0066457A" w:rsidRPr="0066457A" w:rsidRDefault="0066457A" w:rsidP="00444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45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main()</w:t>
      </w:r>
    </w:p>
    <w:p w14:paraId="5652CFF7" w14:textId="77777777" w:rsidR="00D229CD" w:rsidRDefault="00D229CD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EE49218" w14:textId="6246EF2F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This gives you a clean separation between:</w:t>
      </w:r>
    </w:p>
    <w:p w14:paraId="01C593A4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API retrieval</w:t>
      </w:r>
    </w:p>
    <w:p w14:paraId="13BDA3CB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XML parsing</w:t>
      </w:r>
    </w:p>
    <w:p w14:paraId="6D41527A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data extraction</w:t>
      </w:r>
    </w:p>
    <w:p w14:paraId="7E05F7D8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creation</w:t>
      </w:r>
    </w:p>
    <w:p w14:paraId="46021E77" w14:textId="77777777" w:rsidR="0066457A" w:rsidRPr="0066457A" w:rsidRDefault="0066457A" w:rsidP="0066457A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file output</w:t>
      </w:r>
    </w:p>
    <w:p w14:paraId="5A57A4F4" w14:textId="77777777" w:rsidR="0066457A" w:rsidRPr="0066457A" w:rsidRDefault="0066457A" w:rsidP="0066457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For a real API, the next challenge is usually </w:t>
      </w:r>
      <w:r w:rsidRPr="0066457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pagination, authentication, nested/repeating XML elements, multiple namespaces, API parameters, error handling, and automatically determining which XML nodes should become separate tables</w:t>
      </w:r>
      <w:r w:rsidRPr="0066457A">
        <w:rPr>
          <w:rFonts w:ascii="Segoe UI" w:eastAsia="Times New Roman" w:hAnsi="Segoe UI" w:cs="Segoe UI"/>
          <w:kern w:val="0"/>
          <w:lang w:eastAsia="en-IN"/>
          <w14:ligatures w14:val="none"/>
        </w:rPr>
        <w:t>. That's where the program becomes considerably more interesting.</w:t>
      </w:r>
    </w:p>
    <w:p w14:paraId="0485338A" w14:textId="77777777" w:rsidR="00746EFD" w:rsidRDefault="00746EFD"/>
    <w:p w14:paraId="00C62333" w14:textId="77777777" w:rsidR="00FA78E8" w:rsidRDefault="00FA78E8">
      <w:pPr>
        <w:pBdr>
          <w:bottom w:val="single" w:sz="6" w:space="1" w:color="auto"/>
        </w:pBdr>
      </w:pPr>
    </w:p>
    <w:p w14:paraId="306D41FE" w14:textId="77777777" w:rsidR="00FA78E8" w:rsidRPr="00FA78E8" w:rsidRDefault="00FA78E8" w:rsidP="00AB3AE1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how to add body part</w:t>
      </w:r>
    </w:p>
    <w:p w14:paraId="4CE8BA60" w14:textId="77777777" w:rsidR="00AB3AE1" w:rsidRDefault="00AB3AE1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8BAF916" w14:textId="1E9172AB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you're calling an API from Python, the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body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 is normally supplied in the POST, PUT, or PATCH request. The exact Python code depends on whether the API expects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JSON, XML, form data, or plain text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7F2A2EC" w14:textId="77777777" w:rsidR="00FA78E8" w:rsidRPr="00FA78E8" w:rsidRDefault="00FA78E8" w:rsidP="00FE5C2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1. JSON body — most common</w:t>
      </w:r>
    </w:p>
    <w:p w14:paraId="32612116" w14:textId="77777777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Suppose the API expects:</w:t>
      </w:r>
    </w:p>
    <w:p w14:paraId="533F0B74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4A73F6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"customerId": "CUS1001",</w:t>
      </w:r>
    </w:p>
    <w:p w14:paraId="0F38193A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"startDate": "2026-08-01",</w:t>
      </w:r>
    </w:p>
    <w:p w14:paraId="762C927F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"endDate": "2026-08-31"</w:t>
      </w:r>
    </w:p>
    <w:p w14:paraId="26FCF67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2AB67B" w14:textId="77777777" w:rsidR="00963C7D" w:rsidRDefault="00963C7D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1881576" w14:textId="35EE1865" w:rsid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Python:</w:t>
      </w:r>
    </w:p>
    <w:p w14:paraId="654374CF" w14:textId="77777777" w:rsidR="00963C7D" w:rsidRPr="00FA78E8" w:rsidRDefault="00963C7D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CAC2EB9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4896DC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44A3B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"https://api.example.com/customers"</w:t>
      </w:r>
    </w:p>
    <w:p w14:paraId="2F4A519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8F614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2B75508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4E9E4CA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"application/json"</w:t>
      </w:r>
    </w:p>
    <w:p w14:paraId="29EEF90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D39BD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F5AD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{</w:t>
      </w:r>
    </w:p>
    <w:p w14:paraId="5C1C6648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"customerId": "CUS1001",</w:t>
      </w:r>
    </w:p>
    <w:p w14:paraId="488CCE3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"startDate": "2026-08-01",</w:t>
      </w:r>
    </w:p>
    <w:p w14:paraId="5CD1048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"endDate": "2026-08-31"</w:t>
      </w:r>
    </w:p>
    <w:p w14:paraId="59A881D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8B0A0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C62FE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333E89CF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1399462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8FE2056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json=body,</w:t>
      </w:r>
    </w:p>
    <w:p w14:paraId="682B479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F65D0E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0CA8ED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978F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46629903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94D68A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print(response.text)</w:t>
      </w:r>
    </w:p>
    <w:p w14:paraId="70221EC6" w14:textId="77777777" w:rsidR="00EF66F5" w:rsidRDefault="00EF66F5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BF74CCB" w14:textId="00E519F9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 important part is:</w:t>
      </w:r>
    </w:p>
    <w:p w14:paraId="3368FB56" w14:textId="77777777" w:rsidR="00ED4E45" w:rsidRDefault="00ED4E45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9C75B" w14:textId="2AC71B24" w:rsid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json=body</w:t>
      </w:r>
    </w:p>
    <w:p w14:paraId="785D34FF" w14:textId="77777777" w:rsidR="00ED4E45" w:rsidRPr="00FA78E8" w:rsidRDefault="00ED4E45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71F66E" w14:textId="67B56480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requests automatically </w:t>
      </w:r>
      <w:r w:rsidR="00ED4E45"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convert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 Python dictionary into JSON.</w:t>
      </w:r>
    </w:p>
    <w:p w14:paraId="1507A3EB" w14:textId="77777777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F8E4819">
          <v:rect id="_x0000_i1110" style="width:0;height:1.5pt" o:hralign="center" o:hrstd="t" o:hr="t" fillcolor="#a0a0a0" stroked="f"/>
        </w:pict>
      </w:r>
    </w:p>
    <w:p w14:paraId="61282C8F" w14:textId="77777777" w:rsidR="00FA78E8" w:rsidRPr="00FA78E8" w:rsidRDefault="00FA78E8" w:rsidP="00FE5C2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2. XML body</w:t>
      </w:r>
    </w:p>
    <w:p w14:paraId="5D426102" w14:textId="77777777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Since you're working with XML APIs, your API might expect something like:</w:t>
      </w:r>
    </w:p>
    <w:p w14:paraId="730949FD" w14:textId="77777777" w:rsidR="00D553DE" w:rsidRDefault="00D553DE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07B9E" w14:textId="4529E37F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7FE339D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&lt;CustomerId&gt;CUS1001&lt;/CustomerId&gt;</w:t>
      </w:r>
    </w:p>
    <w:p w14:paraId="4B2E8DA0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53FC06A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&lt;EndDate&gt;2026-08-31&lt;/EndDate&gt;</w:t>
      </w:r>
    </w:p>
    <w:p w14:paraId="0698BC4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2C5F412F" w14:textId="77777777" w:rsidR="00D553DE" w:rsidRDefault="00D553DE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7B56FE" w14:textId="46685A5B" w:rsidR="00FA78E8" w:rsidRPr="00FA78E8" w:rsidRDefault="00FA78E8" w:rsidP="00FE5C2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12C52365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FEB9A5B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D6587" w14:textId="77777777" w:rsidR="00FA78E8" w:rsidRPr="00FA78E8" w:rsidRDefault="00FA78E8" w:rsidP="00FE5C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"https://api.example.com/customers"</w:t>
      </w:r>
    </w:p>
    <w:p w14:paraId="577CEF6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8B93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56E5CC9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"Authorization": "Bearer YOUR_ACCESS_TOKEN",</w:t>
      </w:r>
    </w:p>
    <w:p w14:paraId="48E7A33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"application/xml",</w:t>
      </w:r>
    </w:p>
    <w:p w14:paraId="796E2CD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"application/xml"</w:t>
      </w:r>
    </w:p>
    <w:p w14:paraId="12BAC0C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8213D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0FE5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66B4A5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6D10D96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&lt;CustomerId&gt;CUS1001&lt;/CustomerId&gt;</w:t>
      </w:r>
    </w:p>
    <w:p w14:paraId="3A713BC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250F28C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&lt;EndDate&gt;2026-08-31&lt;/EndDate&gt;</w:t>
      </w:r>
    </w:p>
    <w:p w14:paraId="519BE17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64263CA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29F2582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D409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50149C7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41C2EAAD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DB1D53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5A4CE40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2D422E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4AD8C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6ADEE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4FF5F58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8D29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 = response.text</w:t>
      </w:r>
    </w:p>
    <w:p w14:paraId="7E1404E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D238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print(xml_response)</w:t>
      </w:r>
    </w:p>
    <w:p w14:paraId="22E1F26B" w14:textId="77777777" w:rsidR="00491EC4" w:rsidRDefault="00491EC4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017E301" w14:textId="7FEF8583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Here the important difference is:</w:t>
      </w:r>
    </w:p>
    <w:p w14:paraId="3F6C80B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data=body</w:t>
      </w:r>
    </w:p>
    <w:p w14:paraId="73645F22" w14:textId="77777777" w:rsidR="00083180" w:rsidRDefault="00083180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092E723" w14:textId="2A6B59E5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rather than:</w:t>
      </w:r>
    </w:p>
    <w:p w14:paraId="5EBA10D1" w14:textId="27589432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json=body</w:t>
      </w:r>
    </w:p>
    <w:p w14:paraId="2323F95F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070CD6F">
          <v:rect id="_x0000_i1111" style="width:0;height:1.5pt" o:hralign="center" o:hrstd="t" o:hr="t" fillcolor="#a0a0a0" stroked="f"/>
        </w:pict>
      </w:r>
    </w:p>
    <w:p w14:paraId="36226404" w14:textId="77777777" w:rsidR="00FA78E8" w:rsidRPr="00FA78E8" w:rsidRDefault="00FA78E8" w:rsidP="00E9019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3. If the XML body has namespaces</w:t>
      </w:r>
    </w:p>
    <w:p w14:paraId="6063B143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example, the API may require:</w:t>
      </w:r>
    </w:p>
    <w:p w14:paraId="275E2E7D" w14:textId="77777777" w:rsidR="00306C17" w:rsidRDefault="00306C17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943FF0" w14:textId="06A29C98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&lt;req:Request</w:t>
      </w:r>
    </w:p>
    <w:p w14:paraId="3165C9E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xmlns:req="http://example.com/request"&gt;</w:t>
      </w:r>
    </w:p>
    <w:p w14:paraId="28FF9C8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4B95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&lt;req:CustomerId&gt;CUS1001&lt;/req:CustomerId&gt;</w:t>
      </w:r>
    </w:p>
    <w:p w14:paraId="28E61CD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&lt;req:StartDate&gt;2026-08-01&lt;/req:StartDate&gt;</w:t>
      </w:r>
    </w:p>
    <w:p w14:paraId="1EED117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&lt;req:EndDate&gt;2026-08-31&lt;/req:EndDate&gt;</w:t>
      </w:r>
    </w:p>
    <w:p w14:paraId="07C2CB6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226D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&lt;/req:Request&gt;</w:t>
      </w:r>
    </w:p>
    <w:p w14:paraId="66BB5D42" w14:textId="77777777" w:rsidR="00306C17" w:rsidRDefault="00306C17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89868E3" w14:textId="632A3EE2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send that exact XML:</w:t>
      </w:r>
    </w:p>
    <w:p w14:paraId="365B0265" w14:textId="77777777" w:rsidR="00306C17" w:rsidRDefault="00306C17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37D633" w14:textId="77777777" w:rsidR="00FF6BAA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9FC8615" w14:textId="211E949C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47B0C79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&lt;req:Request</w:t>
      </w:r>
    </w:p>
    <w:p w14:paraId="63E6D921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xmlns:req="http://example.com/request"&gt;</w:t>
      </w:r>
    </w:p>
    <w:p w14:paraId="2A24B3F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7B5B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&lt;req:CustomerId&gt;CUS1001&lt;/req:CustomerId&gt;</w:t>
      </w:r>
    </w:p>
    <w:p w14:paraId="71A2D171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&lt;req:StartDate&gt;2026-08-01&lt;/req:StartDate&gt;</w:t>
      </w:r>
    </w:p>
    <w:p w14:paraId="0E49E37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&lt;req:EndDate&gt;2026-08-31&lt;/req:EndDate&gt;</w:t>
      </w:r>
    </w:p>
    <w:p w14:paraId="43A76EF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580E4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&lt;/req:Request&gt;</w:t>
      </w:r>
    </w:p>
    <w:p w14:paraId="1228CE3B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427C5A64" w14:textId="77777777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3B1483F5" w14:textId="77777777" w:rsidR="00E90196" w:rsidRPr="00FA78E8" w:rsidRDefault="00E90196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7A4879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3DF1AC5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7B6CE68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headers={</w:t>
      </w:r>
    </w:p>
    <w:p w14:paraId="1BD3FAD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"Authorization": "Bearer YOUR_ACCESS_TOKEN",</w:t>
      </w:r>
    </w:p>
    <w:p w14:paraId="2E4A0BDA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"Content-Type": "application/xml",</w:t>
      </w:r>
    </w:p>
    <w:p w14:paraId="69B5818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"Accept": "application/xml"</w:t>
      </w:r>
    </w:p>
    <w:p w14:paraId="7338433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077368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0874811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7888F5DE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4D2D6D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285F9D0">
          <v:rect id="_x0000_i1112" style="width:0;height:1.5pt" o:hralign="center" o:hrstd="t" o:hr="t" fillcolor="#a0a0a0" stroked="f"/>
        </w:pict>
      </w:r>
    </w:p>
    <w:p w14:paraId="60D4781A" w14:textId="77777777" w:rsidR="00FA78E8" w:rsidRPr="00FA78E8" w:rsidRDefault="00FA78E8" w:rsidP="00E9019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Building the XML body dynamically</w:t>
      </w:r>
    </w:p>
    <w:p w14:paraId="52105E8D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You shouldn't manually concatenate strings if the values come from variables.</w:t>
      </w:r>
    </w:p>
    <w:p w14:paraId="590830A5" w14:textId="77777777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CEBC4D5" w14:textId="77777777" w:rsidR="00E90196" w:rsidRPr="00FA78E8" w:rsidRDefault="00E90196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A3F199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 = "CUS1001"</w:t>
      </w:r>
    </w:p>
    <w:p w14:paraId="51C55BB2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 = "2026-08-01"</w:t>
      </w:r>
    </w:p>
    <w:p w14:paraId="1B5B8B1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 = "2026-08-31"</w:t>
      </w:r>
    </w:p>
    <w:p w14:paraId="21F3B98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0AD5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f"""&lt;?xml version="1.0" encoding="UTF-8"?&gt;</w:t>
      </w:r>
    </w:p>
    <w:p w14:paraId="66A762E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3E8B53B9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&lt;CustomerId&gt;{customer_id}&lt;/CustomerId&gt;</w:t>
      </w:r>
    </w:p>
    <w:p w14:paraId="0217C570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&lt;StartDate&gt;{start_date}&lt;/StartDate&gt;</w:t>
      </w:r>
    </w:p>
    <w:p w14:paraId="64FE1C5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&lt;EndDate&gt;{end_date}&lt;/EndDate&gt;</w:t>
      </w:r>
    </w:p>
    <w:p w14:paraId="03935BAF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4730F3A8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122FDEE7" w14:textId="77777777" w:rsidR="0036624C" w:rsidRDefault="0036624C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C005EE1" w14:textId="3FE0126E" w:rsid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7770DD20" w14:textId="77777777" w:rsidR="0036624C" w:rsidRPr="00FA78E8" w:rsidRDefault="0036624C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44B853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68603924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4E7D16FC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FE79385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62132437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13613616" w14:textId="77777777" w:rsidR="00FA78E8" w:rsidRPr="00FA78E8" w:rsidRDefault="00FA78E8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64B73F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more complex XML, I recommend using Python's XML library instead of string formatting.</w:t>
      </w:r>
    </w:p>
    <w:p w14:paraId="19D6A9C8" w14:textId="777777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8CD55EA">
          <v:rect id="_x0000_i1113" style="width:0;height:1.5pt" o:hralign="center" o:hrstd="t" o:hr="t" fillcolor="#a0a0a0" stroked="f"/>
        </w:pict>
      </w:r>
    </w:p>
    <w:p w14:paraId="5B3C127B" w14:textId="77777777" w:rsidR="00FA78E8" w:rsidRPr="00FA78E8" w:rsidRDefault="00FA78E8" w:rsidP="00E9019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Using</w:t>
      </w:r>
      <w:r w:rsidRPr="00FA78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FA78E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ElementTree</w:t>
      </w:r>
      <w:r w:rsidRPr="00FA78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to create the XML body</w:t>
      </w:r>
    </w:p>
    <w:p w14:paraId="708E41F4" w14:textId="77777777" w:rsidR="009334DE" w:rsidRDefault="009334DE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A9DD4B2" w14:textId="5823CD77" w:rsidR="00FA78E8" w:rsidRPr="00FA78E8" w:rsidRDefault="00FA78E8" w:rsidP="00E9019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C7EA651" w14:textId="77777777" w:rsidR="009334DE" w:rsidRDefault="009334DE" w:rsidP="00E901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58C9B" w14:textId="1C852F92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7E1FC4E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21E1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ET.Element("Request")</w:t>
      </w:r>
    </w:p>
    <w:p w14:paraId="4ED97DD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EB73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 = ET.SubElement(root, "CustomerId")</w:t>
      </w:r>
    </w:p>
    <w:p w14:paraId="1787A5B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customer_id.text = "CUS1001"</w:t>
      </w:r>
    </w:p>
    <w:p w14:paraId="49ECB35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A1A3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start_date = ET.SubElement(root, "StartDate")</w:t>
      </w:r>
    </w:p>
    <w:p w14:paraId="50BC1CCC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start_date.text = "2026-08-01"</w:t>
      </w:r>
    </w:p>
    <w:p w14:paraId="5BA9AB21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6F5D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 = ET.SubElement(root, "EndDate")</w:t>
      </w:r>
    </w:p>
    <w:p w14:paraId="66E225A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end_date.text = "2026-08-31"</w:t>
      </w:r>
    </w:p>
    <w:p w14:paraId="0CCC3F42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37F8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ET.tostring(</w:t>
      </w:r>
    </w:p>
    <w:p w14:paraId="2560FD0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root,</w:t>
      </w:r>
    </w:p>
    <w:p w14:paraId="14D7768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encoding="utf-8",</w:t>
      </w:r>
    </w:p>
    <w:p w14:paraId="28EA8DA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xml_declaration=True</w:t>
      </w:r>
    </w:p>
    <w:p w14:paraId="4949287E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A3480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0F481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print(body.decode())</w:t>
      </w:r>
    </w:p>
    <w:p w14:paraId="2D78F901" w14:textId="77777777" w:rsidR="00342EDB" w:rsidRDefault="00342EDB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24CF3B2" w14:textId="491E60EB" w:rsidR="00FA78E8" w:rsidRPr="00FA78E8" w:rsidRDefault="00FA78E8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This generates:</w:t>
      </w:r>
    </w:p>
    <w:p w14:paraId="25C3D2E7" w14:textId="77777777" w:rsidR="00342EDB" w:rsidRDefault="00342EDB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DB1A2" w14:textId="14F568D8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version='1.0' encoding='utf-8'?&gt;</w:t>
      </w:r>
    </w:p>
    <w:p w14:paraId="4D044FA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&lt;Request&gt;</w:t>
      </w:r>
    </w:p>
    <w:p w14:paraId="397044D5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&lt;CustomerId&gt;CUS1001&lt;/CustomerId&gt;</w:t>
      </w:r>
    </w:p>
    <w:p w14:paraId="230D7BB1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&lt;StartDate&gt;2026-08-01&lt;/StartDate&gt;</w:t>
      </w:r>
    </w:p>
    <w:p w14:paraId="574F06B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&lt;EndDate&gt;2026-08-31&lt;/EndDate&gt;</w:t>
      </w:r>
    </w:p>
    <w:p w14:paraId="0DC2B83D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&lt;/Request&gt;</w:t>
      </w:r>
    </w:p>
    <w:p w14:paraId="6C357428" w14:textId="77777777" w:rsidR="00342EDB" w:rsidRDefault="00342EDB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222B064" w14:textId="647EB6BE" w:rsidR="00FA78E8" w:rsidRPr="00FA78E8" w:rsidRDefault="00FA78E8" w:rsidP="009334DE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send it:</w:t>
      </w:r>
    </w:p>
    <w:p w14:paraId="3A1A86BC" w14:textId="77777777" w:rsidR="00342EDB" w:rsidRDefault="00342EDB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D59099" w14:textId="59B61A44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2718EDC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2663ACF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headers={</w:t>
      </w:r>
    </w:p>
    <w:p w14:paraId="26EACDC9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"Authorization": "Bearer YOUR_ACCESS_TOKEN",</w:t>
      </w:r>
    </w:p>
    <w:p w14:paraId="18E56B28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"Content-Type": "application/xml",</w:t>
      </w:r>
    </w:p>
    <w:p w14:paraId="344CA92C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"Accept": "application/xml"</w:t>
      </w:r>
    </w:p>
    <w:p w14:paraId="7C02D1B0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3334730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313EAA12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4C0F3FC4" w14:textId="77777777" w:rsidR="00FA78E8" w:rsidRPr="00FA78E8" w:rsidRDefault="00FA78E8" w:rsidP="009334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00E2A22" w14:textId="77777777" w:rsidR="00FA78E8" w:rsidRPr="00FA78E8" w:rsidRDefault="00FA78E8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865B213">
          <v:rect id="_x0000_i1114" style="width:0;height:1.5pt" o:hralign="center" o:hrstd="t" o:hr="t" fillcolor="#a0a0a0" stroked="f"/>
        </w:pict>
      </w:r>
    </w:p>
    <w:p w14:paraId="3A730B5B" w14:textId="77777777" w:rsidR="00FA78E8" w:rsidRPr="00FA78E8" w:rsidRDefault="00FA78E8" w:rsidP="00342ED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SOAP APIs are slightly different</w:t>
      </w:r>
    </w:p>
    <w:p w14:paraId="6A8773F4" w14:textId="77777777" w:rsidR="00FA78E8" w:rsidRPr="00FA78E8" w:rsidRDefault="00FA78E8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you're dealing with an enterprise XML API, there's a good chance it's actually a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SOAP API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9785392" w14:textId="77777777" w:rsidR="00FA78E8" w:rsidRDefault="00FA78E8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A SOAP request might look like:</w:t>
      </w:r>
    </w:p>
    <w:p w14:paraId="60C6DA6D" w14:textId="77777777" w:rsidR="00027446" w:rsidRPr="00FA78E8" w:rsidRDefault="00027446" w:rsidP="00342ED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82AF28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&lt;soap:Envelope</w:t>
      </w:r>
    </w:p>
    <w:p w14:paraId="32A669B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xmlns:soap="http://schemas.xmlsoap.org/soap/envelope/"</w:t>
      </w:r>
    </w:p>
    <w:p w14:paraId="3531D74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xmlns:cus="http://example.com/customer"&gt;</w:t>
      </w:r>
    </w:p>
    <w:p w14:paraId="541BFA0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3024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&lt;soap:Header&gt;</w:t>
      </w:r>
    </w:p>
    <w:p w14:paraId="1B8C538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716D8981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&lt;/soap:Header&gt;</w:t>
      </w:r>
    </w:p>
    <w:p w14:paraId="124118C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0F23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&lt;soap:Body&gt;</w:t>
      </w:r>
    </w:p>
    <w:p w14:paraId="303848D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E864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&lt;cus:GetCustomers&gt;</w:t>
      </w:r>
    </w:p>
    <w:p w14:paraId="3181C0B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AD01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&lt;cus:CustomerId&gt;CUS1001&lt;/cus:CustomerId&gt;</w:t>
      </w:r>
    </w:p>
    <w:p w14:paraId="549D271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F1946B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&lt;cus:StartDate&gt;2026-08-01&lt;/cus:StartDate&gt;</w:t>
      </w:r>
    </w:p>
    <w:p w14:paraId="6DD79865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E5E7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&lt;cus:EndDate&gt;2026-08-31&lt;/cus:EndDate&gt;</w:t>
      </w:r>
    </w:p>
    <w:p w14:paraId="737BCEB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B6B64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&lt;/cus:GetCustomers&gt;</w:t>
      </w:r>
    </w:p>
    <w:p w14:paraId="4F7C74C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98B0C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&lt;/soap:Body&gt;</w:t>
      </w:r>
    </w:p>
    <w:p w14:paraId="20C3F015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DE2B4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&lt;/soap:Envelope&gt;</w:t>
      </w:r>
    </w:p>
    <w:p w14:paraId="3E962B64" w14:textId="77777777" w:rsidR="00027446" w:rsidRDefault="00027446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12EE782" w14:textId="47B67AEA" w:rsidR="00FA78E8" w:rsidRPr="00FA78E8" w:rsidRDefault="00FA78E8" w:rsidP="0002744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Python would send the entire SOAP envelope:</w:t>
      </w:r>
    </w:p>
    <w:p w14:paraId="298727BB" w14:textId="77777777" w:rsidR="00027446" w:rsidRDefault="00027446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44037" w14:textId="220B60A4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69D05D9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A33B00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"https://api.example.com/customerService"</w:t>
      </w:r>
    </w:p>
    <w:p w14:paraId="061B6457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5227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868064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9C66DF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"SOAPAction": "GetCustomers"</w:t>
      </w:r>
    </w:p>
    <w:p w14:paraId="4C76A80D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19E17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EAD3B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1C9E74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&lt;soap:Envelope</w:t>
      </w:r>
    </w:p>
    <w:p w14:paraId="29BA850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xmlns:soap="http://schemas.xmlsoap.org/soap/envelope/"</w:t>
      </w:r>
    </w:p>
    <w:p w14:paraId="738E4F8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xmlns:cus="http://example.com/customer"&gt;</w:t>
      </w:r>
    </w:p>
    <w:p w14:paraId="358D12A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0939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&lt;soap:Header&gt;</w:t>
      </w:r>
    </w:p>
    <w:p w14:paraId="16FBC1C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&lt;/soap:Header&gt;</w:t>
      </w:r>
    </w:p>
    <w:p w14:paraId="5346D886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D684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&lt;soap:Body&gt;</w:t>
      </w:r>
    </w:p>
    <w:p w14:paraId="31C5A2F7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9A24B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&lt;cus:GetCustomers&gt;</w:t>
      </w:r>
    </w:p>
    <w:p w14:paraId="3AA3D271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&lt;cus:CustomerId&gt;CUS1001&lt;/cus:CustomerId&gt;</w:t>
      </w:r>
    </w:p>
    <w:p w14:paraId="39CCFF8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&lt;cus:StartDate&gt;2026-08-01&lt;/cus:StartDate&gt;</w:t>
      </w:r>
    </w:p>
    <w:p w14:paraId="0874E7D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&lt;cus:EndDate&gt;2026-08-31&lt;/cus:EndDate&gt;</w:t>
      </w:r>
    </w:p>
    <w:p w14:paraId="07EFFE1A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&lt;/cus:GetCustomers&gt;</w:t>
      </w:r>
    </w:p>
    <w:p w14:paraId="1CF3E5BE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169A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&lt;/soap:Body&gt;</w:t>
      </w:r>
    </w:p>
    <w:p w14:paraId="3DFE743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BD78A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&lt;/soap:Envelope&gt;</w:t>
      </w:r>
    </w:p>
    <w:p w14:paraId="30CACFF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F986DF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FDB59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6C4EC2C4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2492C67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DD3FD5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38AA20EF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71BE4B1C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546CA8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D929B2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4F21622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BEB5B3" w14:textId="77777777" w:rsidR="00FA78E8" w:rsidRPr="00FA78E8" w:rsidRDefault="00FA78E8" w:rsidP="003C3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print(response.text)</w:t>
      </w:r>
    </w:p>
    <w:p w14:paraId="0FA11B47" w14:textId="77777777" w:rsidR="00455333" w:rsidRDefault="00455333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54D7DD4" w14:textId="2EE12DA7" w:rsidR="00FA78E8" w:rsidRPr="00A05D45" w:rsidRDefault="00FA78E8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 important distinction is:</w:t>
      </w:r>
    </w:p>
    <w:p w14:paraId="44E1C710" w14:textId="77777777" w:rsidR="00455333" w:rsidRPr="00FA78E8" w:rsidRDefault="00455333" w:rsidP="004553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8E0F3C7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 API</w:t>
      </w:r>
    </w:p>
    <w:p w14:paraId="38F4D0E4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2FE8C21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JSON/XML body</w:t>
      </w:r>
    </w:p>
    <w:p w14:paraId="1A52848A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B35E99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requests.post(...)</w:t>
      </w:r>
    </w:p>
    <w:p w14:paraId="7E4103D2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3C933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SOAP API</w:t>
      </w:r>
    </w:p>
    <w:p w14:paraId="71E9600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16CB36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027E8D1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Header</w:t>
      </w:r>
    </w:p>
    <w:p w14:paraId="4BF7873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Body</w:t>
      </w:r>
    </w:p>
    <w:p w14:paraId="720B3D58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Your request</w:t>
      </w:r>
    </w:p>
    <w:p w14:paraId="343D4D2F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C6D36D" w14:textId="77777777" w:rsidR="00FA78E8" w:rsidRPr="00FA78E8" w:rsidRDefault="00FA78E8" w:rsidP="00455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requests.post(...)</w:t>
      </w:r>
    </w:p>
    <w:p w14:paraId="2A2951F5" w14:textId="77777777" w:rsidR="00A05D45" w:rsidRDefault="00A05D45" w:rsidP="003C3BEF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CA9BDCA" w14:textId="7C8C3710" w:rsidR="00FA78E8" w:rsidRPr="00FA78E8" w:rsidRDefault="00FA78E8" w:rsidP="00A05D4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7. For your XML → table project</w:t>
      </w:r>
    </w:p>
    <w:p w14:paraId="36E2A2E9" w14:textId="77777777" w:rsidR="00FA78E8" w:rsidRDefault="00FA78E8" w:rsidP="00A05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your actual requirement is:</w:t>
      </w:r>
    </w:p>
    <w:p w14:paraId="17C4C1C1" w14:textId="77777777" w:rsidR="00FC4BF8" w:rsidRPr="00FA78E8" w:rsidRDefault="00FC4BF8" w:rsidP="00A05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F9084C9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642D91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D8EA7BC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request body</w:t>
      </w:r>
    </w:p>
    <w:p w14:paraId="44C5BE79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129065D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complex XML</w:t>
      </w:r>
    </w:p>
    <w:p w14:paraId="4DE618E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F55CD74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Remove/ignore namespaces + XML metadata</w:t>
      </w:r>
    </w:p>
    <w:p w14:paraId="69B7A0D2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4A195A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actual business data</w:t>
      </w:r>
    </w:p>
    <w:p w14:paraId="05F6B05D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3D895F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 nested/repeating elements</w:t>
      </w:r>
    </w:p>
    <w:p w14:paraId="06FDBE5C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7C878B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DataFrames</w:t>
      </w:r>
    </w:p>
    <w:p w14:paraId="7768BB35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7E2C6AF" w14:textId="77777777" w:rsidR="00FA78E8" w:rsidRPr="00FA78E8" w:rsidRDefault="00FA78E8" w:rsidP="00146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78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 / Excel / Database</w:t>
      </w:r>
    </w:p>
    <w:p w14:paraId="11C37F4E" w14:textId="77777777" w:rsidR="00FC4BF8" w:rsidRDefault="00FC4BF8" w:rsidP="003C3B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1ECE6BE" w14:textId="7249BC23" w:rsidR="00FA78E8" w:rsidRPr="00FA78E8" w:rsidRDefault="00FA78E8" w:rsidP="00FC4B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then the best approach is to build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 Python program that handles the entire pipeline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, rather than having separate scripts.</w:t>
      </w:r>
    </w:p>
    <w:p w14:paraId="185CBF39" w14:textId="77777777" w:rsidR="00FA78E8" w:rsidRPr="00FC4BF8" w:rsidRDefault="00FA78E8" w:rsidP="00FC4B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If you paste your 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 API request details/body (you can replace credentials/tokens with 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XXXXX</w:t>
      </w:r>
      <w:r w:rsidRPr="00FA78E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) and a sample API response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I can show </w:t>
      </w: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you 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exactly how to construct the</w:t>
      </w:r>
      <w:r w:rsidRPr="00FA78E8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FA78E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requests.post()</w:t>
      </w:r>
      <w:r w:rsidRPr="00FA78E8">
        <w:rPr>
          <w:rFonts w:ascii="Segoe UI" w:eastAsia="Times New Roman" w:hAnsi="Segoe UI" w:cs="Segoe UI"/>
          <w:kern w:val="0"/>
          <w:lang w:eastAsia="en-IN"/>
          <w14:ligatures w14:val="none"/>
        </w:rPr>
        <w:t> call and then extract that response into tables.</w:t>
      </w:r>
    </w:p>
    <w:p w14:paraId="4FA815EB" w14:textId="77777777" w:rsidR="009F1C36" w:rsidRDefault="009F1C36" w:rsidP="00FA78E8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3EA962C" w14:textId="77777777" w:rsidR="009F1C36" w:rsidRPr="00FA78E8" w:rsidRDefault="009F1C36" w:rsidP="00C86BC7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AC71317" w14:textId="77777777" w:rsidR="00C86BC7" w:rsidRDefault="00C86BC7" w:rsidP="00C86BC7"/>
    <w:p w14:paraId="0033BC5B" w14:textId="540C4800" w:rsidR="007B3825" w:rsidRPr="007B3825" w:rsidRDefault="007B3825" w:rsidP="007B3825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B3825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Error message </w:t>
      </w:r>
    </w:p>
    <w:p w14:paraId="10FC18CD" w14:textId="77777777" w:rsidR="007B3825" w:rsidRPr="007B3825" w:rsidRDefault="007B3825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07FE6CF" w14:textId="6A8F27F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import requests url = 'https://edex.elgi.com:8443/c4ws/services/RegionWiseDFU/ElgiNewTest' headers = { #"Authorization": "Bearer YOUR_ACCESS_TOKEN", #"Accept": "application/json" "Content-Type": "text/xml" } body="""" &lt;soapenv:Envelope xmlns:soapenv="http://schemas.xmlsoap.org/soap/envelope/" xmlns:reg="http://www.infor.com/businessinterface/RegionWiseDFU"&gt; &lt;soapenv:Body&gt; &lt;reg:Create&gt; &lt;CreateRequest&gt; &lt;DataArea&gt; &lt;!--Zero or more repetitions:--&gt; &lt;RegionWiseDFU&gt; &lt;RequestType&gt;GET&lt;/RequestType&gt; &lt;Company&gt;400&lt;/Company&gt; &lt;/RegionWiseDFU&gt; &lt;/DataArea&gt; &lt;/CreateRequest&gt;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&lt;/reg:Create&gt; &lt;/soapenv:Body&gt; &lt;/soapenv:Envelope&gt; """ response = requests.post(url, headers=headers, data=body) #response.raise_for_status() xml_response = response.text print(xml_response) Error received: &lt;?xml version="1.0" ?&gt;&lt;S:Envelope xmlns:S="http://schemas.xmlsoap.org/soap/envelope/"&gt;&lt;S:Body&gt;&lt;S:Fault xmlns:ns4="http://www.w3.org/2003/05/soap-envelope"&gt;&lt;faultcode&gt;S:Client&lt;/faultcode&gt;&lt;faultstring&gt;Couldn't create SOAP message due to exception: XML reader error: javax.xml.stream.XMLStreamException: ParseError at [row,col]:[1,1] Message: Content is not allowed in prolog.&lt;/faultstring&gt;&lt;/S:Fault&gt;&lt;/S:Body&gt;&lt;/S:Envelope&gt;</w:t>
      </w:r>
    </w:p>
    <w:p w14:paraId="4A966F62" w14:textId="77777777" w:rsidR="007B3825" w:rsidRDefault="007B3825" w:rsidP="007B382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757D58F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Yes — the error is coming from your Python body definition, before the server even gets to your SOAP request structure.</w:t>
      </w:r>
    </w:p>
    <w:p w14:paraId="12D8D5C4" w14:textId="77777777" w:rsidR="00E573F3" w:rsidRDefault="00E573F3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FA88F3D" w14:textId="6980F235" w:rsidR="00552F0A" w:rsidRPr="00552F0A" w:rsidRDefault="00552F0A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immediate problem</w:t>
      </w:r>
    </w:p>
    <w:p w14:paraId="208BEB28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32C928C3" w14:textId="655BD522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6A2D826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 ...</w:t>
      </w:r>
    </w:p>
    <w:p w14:paraId="7FBDAE44" w14:textId="77777777" w:rsidR="00E573F3" w:rsidRDefault="00E573F3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EF080C8" w14:textId="0EAF8CEA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Notice 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four double quotes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after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body=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B8970E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02BDAF6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intended to use a triple-quoted string:</w:t>
      </w:r>
    </w:p>
    <w:p w14:paraId="41FDE51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</w:t>
      </w:r>
    </w:p>
    <w:p w14:paraId="4449AC4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extra </w:t>
      </w:r>
      <w:r w:rsidRPr="00552F0A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"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becomes part of the XML content. The server receives something beginning roughly like:</w:t>
      </w:r>
    </w:p>
    <w:p w14:paraId="5963B86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1A6044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 ...</w:t>
      </w:r>
    </w:p>
    <w:p w14:paraId="6D0B9C2C" w14:textId="77777777" w:rsidR="00E573F3" w:rsidRDefault="00E573F3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FE44B3" w14:textId="02A41D7B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 does not allow that character before the XML document's root element, which causes:</w:t>
      </w:r>
    </w:p>
    <w:p w14:paraId="0D9E500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Content is not allowed in prolog.</w:t>
      </w:r>
    </w:p>
    <w:p w14:paraId="0D70336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3C2BD0D">
          <v:rect id="_x0000_i1125" style="width:0;height:1.5pt" o:hralign="center" o:hrstd="t" o:hr="t" fillcolor="#a0a0a0" stroked="f"/>
        </w:pict>
      </w:r>
    </w:p>
    <w:p w14:paraId="24716FC8" w14:textId="77777777" w:rsidR="00552F0A" w:rsidRPr="00552F0A" w:rsidRDefault="00552F0A" w:rsidP="007B382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Corrected version</w:t>
      </w:r>
    </w:p>
    <w:p w14:paraId="2EDA1251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 this:</w:t>
      </w:r>
    </w:p>
    <w:p w14:paraId="79B41B3B" w14:textId="77777777" w:rsidR="004742F7" w:rsidRDefault="004742F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FD6BEA" w14:textId="33A5C645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B21DC9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7FB3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5C0E85C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F716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1B1F0A5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10DB5CE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86F7F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E3522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49D2E44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3A8C50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33F0C7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72FCD0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D9C01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1FABFD5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21CBA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3F8F1E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89B51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6DF4A2F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5D1C004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42A1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501097D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279CFB6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4C64728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448AB16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3DE9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503FD0A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3B336EA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9D9E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43998B2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CF46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78B99A1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A447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3900914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5D1E55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7722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75C3033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555ED53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32261AB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data=body,</w:t>
      </w:r>
    </w:p>
    <w:p w14:paraId="7ADB846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5272ED1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FE291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BA88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34FE2ED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print(response.text)</w:t>
      </w:r>
    </w:p>
    <w:p w14:paraId="577EF09E" w14:textId="77777777" w:rsidR="00E45F7E" w:rsidRDefault="00E45F7E" w:rsidP="007B382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65702F6" w14:textId="3FEF3988" w:rsidR="00552F0A" w:rsidRPr="00552F0A" w:rsidRDefault="00552F0A" w:rsidP="007B382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critical change</w:t>
      </w:r>
    </w:p>
    <w:p w14:paraId="2319549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From:</w:t>
      </w:r>
    </w:p>
    <w:p w14:paraId="1DCEC15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body=""""</w:t>
      </w:r>
    </w:p>
    <w:p w14:paraId="1FDB8E4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to:</w:t>
      </w:r>
    </w:p>
    <w:p w14:paraId="44ED2C2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body="""</w:t>
      </w:r>
    </w:p>
    <w:p w14:paraId="59C4AF0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0DB8FDC">
          <v:rect id="_x0000_i1126" style="width:0;height:1.5pt" o:hralign="center" o:hrstd="t" o:hr="t" fillcolor="#a0a0a0" stroked="f"/>
        </w:pict>
      </w:r>
    </w:p>
    <w:p w14:paraId="697AD8CF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However, there is another thing I would change</w:t>
      </w:r>
    </w:p>
    <w:p w14:paraId="28DC6B6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SOAP services, I recommend using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data=body.encode("utf-8")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specifying the charset:</w:t>
      </w:r>
    </w:p>
    <w:p w14:paraId="6C989079" w14:textId="77777777" w:rsidR="00C0040D" w:rsidRDefault="00C0040D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1C921" w14:textId="0B3E3589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645DC7F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7CCDF5F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61383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20B6F7E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2650B21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0CD8C3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8886AE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547ADD3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08865BF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83787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makes the encoding explicit.</w:t>
      </w:r>
    </w:p>
    <w:p w14:paraId="3FB11D4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22AD998">
          <v:rect id="_x0000_i1127" style="width:0;height:1.5pt" o:hralign="center" o:hrstd="t" o:hr="t" fillcolor="#a0a0a0" stroked="f"/>
        </w:pict>
      </w:r>
    </w:p>
    <w:p w14:paraId="08BC5761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1. First test the SOAP request itself</w:t>
      </w:r>
    </w:p>
    <w:p w14:paraId="3C70D504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doing any XML-to-table processing, get the API call working.</w:t>
      </w:r>
    </w:p>
    <w:p w14:paraId="4FA8DDCF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lastRenderedPageBreak/>
        <w:t>Use:</w:t>
      </w:r>
    </w:p>
    <w:p w14:paraId="1C52227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160222E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00C2D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173EA4C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4C3B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E14C6E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</w:t>
      </w:r>
    </w:p>
    <w:p w14:paraId="3E20599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193052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73C5A" w14:textId="77777777" w:rsidR="00C04D82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335FA46A" w14:textId="3F935100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77333C4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039BDAA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0D207D35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2701EB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8134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57E748E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5EE3B64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60D4BA2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5BF552E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6D79B29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70C4584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377BF33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292E40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6E7AA3B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71E6957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3601D4A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7F48927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8B49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1AA5671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66FB8F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7A1A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00A0D61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3542DF97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6188818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4CDD8C3E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timeout=30</w:t>
      </w:r>
    </w:p>
    <w:p w14:paraId="6A59FC3D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2EA893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05BEE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print("Status:", response.status_code)</w:t>
      </w:r>
    </w:p>
    <w:p w14:paraId="2D79AA4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print("Response:")</w:t>
      </w:r>
    </w:p>
    <w:p w14:paraId="2F85C055" w14:textId="77777777" w:rsid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print(response.text)</w:t>
      </w:r>
    </w:p>
    <w:p w14:paraId="6F7FA4EB" w14:textId="77777777" w:rsidR="00355307" w:rsidRPr="00552F0A" w:rsidRDefault="0035530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30374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I've added:</w:t>
      </w:r>
    </w:p>
    <w:p w14:paraId="09C458D6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4C90C14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isn't strictly required, but it makes the document encoding explicit.</w:t>
      </w:r>
    </w:p>
    <w:p w14:paraId="68531808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0EA5AA3">
          <v:rect id="_x0000_i1128" style="width:0;height:1.5pt" o:hralign="center" o:hrstd="t" o:hr="t" fillcolor="#a0a0a0" stroked="f"/>
        </w:pict>
      </w:r>
    </w:p>
    <w:p w14:paraId="56CDCBF0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There is a potential SOAP namespace issue</w:t>
      </w:r>
    </w:p>
    <w:p w14:paraId="301598A5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request currently has:</w:t>
      </w:r>
    </w:p>
    <w:p w14:paraId="46D1DB83" w14:textId="77777777" w:rsidR="00355307" w:rsidRDefault="00355307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DBF58" w14:textId="0EE6C9A1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&lt;reg:Create&gt;</w:t>
      </w:r>
    </w:p>
    <w:p w14:paraId="23F25ECC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&lt;CreateRequest&gt;</w:t>
      </w:r>
    </w:p>
    <w:p w14:paraId="242B8B0F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&lt;DataArea&gt;</w:t>
      </w:r>
    </w:p>
    <w:p w14:paraId="358274D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&lt;RegionWiseDFU&gt;</w:t>
      </w:r>
    </w:p>
    <w:p w14:paraId="68C97DB9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Only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Create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the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reg: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14E91AB2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may or may not be correct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depending on the WSDL.</w:t>
      </w:r>
    </w:p>
    <w:p w14:paraId="4DB1D52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the WSDL might require:</w:t>
      </w:r>
    </w:p>
    <w:p w14:paraId="22D778AF" w14:textId="77777777" w:rsidR="009D34BC" w:rsidRDefault="009D34BC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A7B94" w14:textId="4BEECA66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&lt;reg:Create&gt;</w:t>
      </w:r>
    </w:p>
    <w:p w14:paraId="5673AAC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&lt;reg:CreateRequest&gt;</w:t>
      </w:r>
    </w:p>
    <w:p w14:paraId="2E6AFE6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&lt;reg:DataArea&gt;</w:t>
      </w:r>
    </w:p>
    <w:p w14:paraId="59AF00D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&lt;reg:RegionWiseDFU&gt;</w:t>
      </w:r>
    </w:p>
    <w:p w14:paraId="29C0649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&lt;reg:RequestType&gt;GET&lt;/reg:RequestType&gt;</w:t>
      </w:r>
    </w:p>
    <w:p w14:paraId="54DFD3F0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&lt;reg:Company&gt;400&lt;/reg:Company&gt;</w:t>
      </w:r>
    </w:p>
    <w:p w14:paraId="29D28B4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&lt;/reg:RegionWiseDFU&gt;</w:t>
      </w:r>
    </w:p>
    <w:p w14:paraId="0D3634F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&lt;/reg:DataArea&gt;</w:t>
      </w:r>
    </w:p>
    <w:p w14:paraId="739B434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&lt;/reg:CreateRequest&gt;</w:t>
      </w:r>
    </w:p>
    <w:p w14:paraId="26708FDA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&lt;/reg:Create&gt;</w:t>
      </w:r>
    </w:p>
    <w:p w14:paraId="372E897F" w14:textId="77777777" w:rsidR="009D34BC" w:rsidRDefault="009D34BC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74B5352" w14:textId="3F3D8BF2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it might require the child elements to be unqualified, as you currently have them.</w:t>
      </w:r>
    </w:p>
    <w:p w14:paraId="2FC8425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change this based on guesswork.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The WSDL for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RegionWiseDFU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determines the correct namespace qualification.</w:t>
      </w:r>
    </w:p>
    <w:p w14:paraId="30A4C284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current error, however, is occurring much earlier than this. The server is saying it cannot parse the XML at character/position [1,1].</w:t>
      </w:r>
    </w:p>
    <w:p w14:paraId="3BC7186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strongly points to the extra quote at the beginning.</w:t>
      </w:r>
    </w:p>
    <w:p w14:paraId="6000B23C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9A3DE75">
          <v:rect id="_x0000_i1129" style="width:0;height:1.5pt" o:hralign="center" o:hrstd="t" o:hr="t" fillcolor="#a0a0a0" stroked="f"/>
        </w:pict>
      </w:r>
    </w:p>
    <w:p w14:paraId="15C2A12F" w14:textId="77777777" w:rsidR="00552F0A" w:rsidRPr="00552F0A" w:rsidRDefault="00552F0A" w:rsidP="007B3825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Check exactly what Python is sending</w:t>
      </w:r>
    </w:p>
    <w:p w14:paraId="66AE4570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 very useful debugging technique.</w:t>
      </w:r>
    </w:p>
    <w:p w14:paraId="46AAD0D3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calling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requests.post()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90FE67C" w14:textId="77777777" w:rsidR="00B44880" w:rsidRDefault="00B44880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1A0127" w14:textId="28928BF4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print(repr(body))</w:t>
      </w:r>
    </w:p>
    <w:p w14:paraId="217721D3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AAE81E" w14:textId="1209EA88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 your current code, you'll likely see something beginning with:</w:t>
      </w:r>
    </w:p>
    <w:p w14:paraId="6997B484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'"\n&lt;soapenv:Envelope...</w:t>
      </w:r>
    </w:p>
    <w:p w14:paraId="6900C25B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BF52230" w14:textId="72595AE4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first:</w:t>
      </w:r>
    </w:p>
    <w:p w14:paraId="062D7D68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A30BCE6" w14:textId="77777777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is the problem.</w:t>
      </w:r>
    </w:p>
    <w:p w14:paraId="21C09EF4" w14:textId="77777777" w:rsidR="00B44880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ACB8D48" w14:textId="5D2CFBB1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After correcting the string, you should see something like:</w:t>
      </w:r>
    </w:p>
    <w:p w14:paraId="4DF7F92B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'\n&lt;soapenv:Envelope...</w:t>
      </w:r>
    </w:p>
    <w:p w14:paraId="6397CB11" w14:textId="77777777" w:rsidR="00B44880" w:rsidRPr="000D4327" w:rsidRDefault="00B44880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D1EC3AF" w14:textId="759EAE76" w:rsidR="00552F0A" w:rsidRPr="00552F0A" w:rsidRDefault="00552F0A" w:rsidP="000D4327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newline is generally okay because XML allows whitespace before the root element.</w:t>
      </w:r>
    </w:p>
    <w:p w14:paraId="0F7B375B" w14:textId="77777777" w:rsidR="000D4327" w:rsidRP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045DAFA" w14:textId="711A0D4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can also remove the leading/trailing whitespace completely:</w:t>
      </w:r>
    </w:p>
    <w:p w14:paraId="72EE90D1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body.strip()</w:t>
      </w:r>
    </w:p>
    <w:p w14:paraId="0473CA95" w14:textId="77777777" w:rsid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536A6A0" w14:textId="05074F24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5CA315F9" w14:textId="77777777" w:rsidR="00552F0A" w:rsidRPr="00552F0A" w:rsidRDefault="00552F0A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print(repr(body))</w:t>
      </w:r>
    </w:p>
    <w:p w14:paraId="5D65D4C9" w14:textId="77777777" w:rsidR="000D4327" w:rsidRDefault="000D4327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78EE717" w14:textId="692F79F0" w:rsidR="00552F0A" w:rsidRPr="00552F0A" w:rsidRDefault="00552F0A" w:rsidP="007B382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should begin with:</w:t>
      </w:r>
    </w:p>
    <w:p w14:paraId="4044644D" w14:textId="2703C408" w:rsidR="00552F0A" w:rsidRPr="00552F0A" w:rsidRDefault="00AB673F" w:rsidP="007B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'&lt;soapenv:Envelope...</w:t>
      </w:r>
    </w:p>
    <w:p w14:paraId="1AC8BD0F" w14:textId="77777777" w:rsidR="00552F0A" w:rsidRPr="00552F0A" w:rsidRDefault="00552F0A" w:rsidP="00AB673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2209AF2F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'&lt;?xml version="1.0" encoding="UTF-8"?&gt;...</w:t>
      </w:r>
    </w:p>
    <w:p w14:paraId="68926388" w14:textId="77777777" w:rsidR="00552F0A" w:rsidRPr="00552F0A" w:rsidRDefault="00552F0A" w:rsidP="00AB673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E99EDAC">
          <v:rect id="_x0000_i1130" style="width:0;height:1.5pt" o:hralign="center" o:hrstd="t" o:hr="t" fillcolor="#a0a0a0" stroked="f"/>
        </w:pict>
      </w:r>
    </w:p>
    <w:p w14:paraId="530140DB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4. Recommended version for your case</w:t>
      </w:r>
    </w:p>
    <w:p w14:paraId="7221F356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write your program like this:</w:t>
      </w:r>
    </w:p>
    <w:p w14:paraId="6F7EE87F" w14:textId="77777777" w:rsidR="00724D0A" w:rsidRDefault="00724D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12C05" w14:textId="335C1ADA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3B69BA1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4B41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4F4D7E8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B75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4BDA909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1AEB064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455D3F9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5E581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40E928" w14:textId="77777777" w:rsidR="00724D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2F66D721" w14:textId="72AA3F0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1757E63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222825B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793BFE3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0D93DC1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052D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7C26400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2D1D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69E9E13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72550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593490A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F6AA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0ECC7E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2FC7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173D6057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28A5B90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78B8300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4D18AC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190C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3F3C8C3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C1D5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675E095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82E3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72309F0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51ED9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3813B0A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D2D3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056B9CED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0C6FE7B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1868F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7F824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29B5C0A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B840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requests.post(</w:t>
      </w:r>
    </w:p>
    <w:p w14:paraId="1AF3F7F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URL,</w:t>
      </w:r>
    </w:p>
    <w:p w14:paraId="1C7BFA1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headers=HEADERS,</w:t>
      </w:r>
    </w:p>
    <w:p w14:paraId="5B365C3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data=BODY.encode("utf-8"),</w:t>
      </w:r>
    </w:p>
    <w:p w14:paraId="4F7D4AC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timeout=60</w:t>
      </w:r>
    </w:p>
    <w:p w14:paraId="14A9A99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BDC4A7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21A90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Status:", response.status_code)</w:t>
      </w:r>
    </w:p>
    <w:p w14:paraId="6F5F07D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C1B0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response.raise_for_status()</w:t>
      </w:r>
    </w:p>
    <w:p w14:paraId="6A6561E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6A1258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print("\nSOAP Response:")</w:t>
      </w:r>
    </w:p>
    <w:p w14:paraId="564E869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print(response.text)</w:t>
      </w:r>
    </w:p>
    <w:p w14:paraId="1D8F54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AEA0A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requests.exceptions.HTTPError as e:</w:t>
      </w:r>
    </w:p>
    <w:p w14:paraId="2C55B2F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F32C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Error:", e)</w:t>
      </w:r>
    </w:p>
    <w:p w14:paraId="380AD01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print("Response:")</w:t>
      </w:r>
    </w:p>
    <w:p w14:paraId="11DE8C6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print(response.text)</w:t>
      </w:r>
    </w:p>
    <w:p w14:paraId="21BE0BA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238F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requests.exceptions.RequestException as e:</w:t>
      </w:r>
    </w:p>
    <w:p w14:paraId="25E0757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7E56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print("Request Error:", e)</w:t>
      </w:r>
    </w:p>
    <w:p w14:paraId="5CF83B3E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23F97AE">
          <v:rect id="_x0000_i1131" style="width:0;height:1.5pt" o:hralign="center" o:hrstd="t" o:hr="t" fillcolor="#a0a0a0" stroked="f"/>
        </w:pict>
      </w:r>
    </w:p>
    <w:p w14:paraId="3A05946A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Don't use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response.raise_for_status()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as your only SOAP error check</w:t>
      </w:r>
    </w:p>
    <w:p w14:paraId="031B66A7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important with SOAP.</w:t>
      </w:r>
    </w:p>
    <w:p w14:paraId="4D3DB45D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 SOAP server can return:</w:t>
      </w:r>
    </w:p>
    <w:p w14:paraId="5EC55950" w14:textId="77777777" w:rsidR="00670BD1" w:rsidRDefault="00670BD1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D2742" w14:textId="082717B6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200</w:t>
      </w:r>
    </w:p>
    <w:p w14:paraId="26F43F55" w14:textId="77777777" w:rsidR="00670BD1" w:rsidRDefault="00670BD1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C17E6CA" w14:textId="540034BE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while the SOAP body contains:</w:t>
      </w:r>
    </w:p>
    <w:p w14:paraId="6BFDCF1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&lt;S:Fault&gt;</w:t>
      </w:r>
    </w:p>
    <w:p w14:paraId="02FE7B0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77C17A2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&lt;/S:Fault&gt;</w:t>
      </w:r>
    </w:p>
    <w:p w14:paraId="54780B20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1C4FBD3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response.raise_for_status()</w:t>
      </w:r>
    </w:p>
    <w:p w14:paraId="250C870A" w14:textId="77777777" w:rsidR="00670BD1" w:rsidRDefault="00670BD1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19D03A" w14:textId="032E5F59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doesn't necessarily mean the SOAP operation succeeded.</w:t>
      </w:r>
    </w:p>
    <w:p w14:paraId="0B56093B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1EE72BD3" w14:textId="77777777" w:rsidR="00670BD1" w:rsidRDefault="00670BD1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ACCCD5" w14:textId="6CA55CD4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"&lt;Fault" in response.text or ":Fault" in response.text:</w:t>
      </w:r>
    </w:p>
    <w:p w14:paraId="463B149E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Fault returned")</w:t>
      </w:r>
    </w:p>
    <w:p w14:paraId="6392DA5F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print(response.text)</w:t>
      </w:r>
    </w:p>
    <w:p w14:paraId="13D05AB6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B34B6AF" w14:textId="77777777" w:rsidR="00552F0A" w:rsidRPr="00552F0A" w:rsidRDefault="00552F0A" w:rsidP="00670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response received")</w:t>
      </w:r>
    </w:p>
    <w:p w14:paraId="705124BF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 better approach is to actually parse the SOAP XML and look for the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Fault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element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3FBB708" w14:textId="77777777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AAD0E5">
          <v:rect id="_x0000_i1132" style="width:0;height:1.5pt" o:hralign="center" o:hrstd="t" o:hr="t" fillcolor="#a0a0a0" stroked="f"/>
        </w:pict>
      </w:r>
    </w:p>
    <w:p w14:paraId="1AA9B3A8" w14:textId="77777777" w:rsidR="00552F0A" w:rsidRPr="00552F0A" w:rsidRDefault="00552F0A" w:rsidP="00724D0A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Once this works, your next step is XML → table</w:t>
      </w:r>
    </w:p>
    <w:p w14:paraId="7B5DF058" w14:textId="77777777" w:rsid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overall program will eventually become:</w:t>
      </w:r>
    </w:p>
    <w:p w14:paraId="445F041F" w14:textId="77777777" w:rsidR="0077650B" w:rsidRPr="00552F0A" w:rsidRDefault="0077650B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DDA68A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Python</w:t>
      </w:r>
    </w:p>
    <w:p w14:paraId="1EED1B0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933491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0F86E36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┌────────────────┐</w:t>
      </w:r>
    </w:p>
    <w:p w14:paraId="44CD975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SOAP Request   │</w:t>
      </w:r>
    </w:p>
    <w:p w14:paraId="1E32D62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└───────┬────────┘</w:t>
      </w:r>
    </w:p>
    <w:p w14:paraId="1F4EFE0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3472F95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9D3CF4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Infor API</w:t>
      </w:r>
    </w:p>
    <w:p w14:paraId="0DC2ABE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048CA9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390629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SOAP XML Response</w:t>
      </w:r>
    </w:p>
    <w:p w14:paraId="5521FD23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3F9133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55634DC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┌────────────────┐</w:t>
      </w:r>
    </w:p>
    <w:p w14:paraId="5DAC47A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XML Parser     │</w:t>
      </w:r>
    </w:p>
    <w:p w14:paraId="3545A28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└───────┬────────┘</w:t>
      </w:r>
    </w:p>
    <w:p w14:paraId="4B787B6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68238D1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┌──────────┴───────────┐</w:t>
      </w:r>
    </w:p>
    <w:p w14:paraId="36E78CCF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│</w:t>
      </w:r>
    </w:p>
    <w:p w14:paraId="6C11AD8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SOAP metadata          Actual data</w:t>
      </w:r>
    </w:p>
    <w:p w14:paraId="7D3BD79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│</w:t>
      </w:r>
    </w:p>
    <w:p w14:paraId="7BCA558D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Ignore                  Extract</w:t>
      </w:r>
    </w:p>
    <w:p w14:paraId="1C410E1E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6C74D2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26E8544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Namespace handling</w:t>
      </w:r>
    </w:p>
    <w:p w14:paraId="39F5B941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22D0B274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B5ADCB0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Nested elements</w:t>
      </w:r>
    </w:p>
    <w:p w14:paraId="27D12FE5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1F272382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B89F85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Repeating elements</w:t>
      </w:r>
    </w:p>
    <w:p w14:paraId="3709BBDC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B78C9F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3E95A9B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Pandas DataFrame</w:t>
      </w:r>
    </w:p>
    <w:p w14:paraId="1A45BD89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084E05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┌────────────┴───────────┐</w:t>
      </w:r>
    </w:p>
    <w:p w14:paraId="049F9D4A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         ▼</w:t>
      </w:r>
    </w:p>
    <w:p w14:paraId="7A61C306" w14:textId="77777777" w:rsidR="00552F0A" w:rsidRPr="00552F0A" w:rsidRDefault="00552F0A" w:rsidP="00724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CSV                      Excel</w:t>
      </w:r>
    </w:p>
    <w:p w14:paraId="7D31310D" w14:textId="77777777" w:rsidR="008804F9" w:rsidRDefault="008804F9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383A9C9" w14:textId="04B3B4F1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your specific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Infor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API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the next useful step is to take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 successful SOAP response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and map its nested XML structure into DataFrames automatically. That will let us handle the namespaces, repeated elements, attributes, and nested DataArea structure rather than manually extracting every field.</w:t>
      </w:r>
    </w:p>
    <w:p w14:paraId="54426E3D" w14:textId="77777777" w:rsidR="008804F9" w:rsidRDefault="008804F9" w:rsidP="008804F9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D154E20" w14:textId="58F83DE3" w:rsidR="00552F0A" w:rsidRPr="00552F0A" w:rsidRDefault="00153D79" w:rsidP="00153D79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153D79">
        <w:rPr>
          <w:rFonts w:ascii="Segoe UI" w:eastAsia="Times New Roman" w:hAnsi="Segoe UI" w:cs="Segoe UI"/>
          <w:kern w:val="0"/>
          <w:lang w:eastAsia="en-IN"/>
          <w14:ligatures w14:val="none"/>
        </w:rPr>
        <w:t>Error Message :</w:t>
      </w:r>
    </w:p>
    <w:p w14:paraId="20E5ABB1" w14:textId="77777777" w:rsidR="005665D6" w:rsidRDefault="005665D6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62EDC0" w14:textId="15CE281D" w:rsidR="00552F0A" w:rsidRPr="00552F0A" w:rsidRDefault="00552F0A" w:rsidP="00724D0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import requests url = 'https://edex.elgi.com:8443/c4ws/services/RegionWiseDFU/ElgiNewTest' headers = { #"Authorization": "Bearer YOUR_ACCESS_TOKEN", #"Accept": "application/json" "Content-Type": "text/xml" } body=""" &lt;soapenv:Envelope xmlns:soapenv="http://schemas.xmlsoap.org/soap/envelope/" xmlns:reg="http://www.infor.com/businessinterface/RegionWiseDFU"&gt; &lt;soapenv:Body&gt; &lt;reg:Create&gt; &lt;CreateRequest&gt; &lt;DataArea&gt; &lt;!--Zero or more repetitions:--&gt; &lt;RegionWiseDFU&gt; &lt;RequestType&gt;GET&lt;/RequestType&gt; &lt;Company&gt;400&lt;/Company&gt; &lt;/RegionWiseDFU&gt; &lt;/DataArea&gt; &lt;/CreateRequest&gt; &lt;/reg:Create&gt; &lt;/soapenv:Body&gt; &lt;/soapenv:Envelope&gt; """ response = requests.post(url, headers=headers, data=body) #response.raise_for_status() xml_response = response.text print(xml_response) root=ET.fromstring(xml_response) print(root.tag) ns={"soapenv": "http://schemas.xmlsoap.org/soap/envelope/", "reg": "http://www.infor.com/businessinterface/RegionWiseDFU"} #RegionWiseDFU = root.findall(".//reg:GetDFUResponse", ns) RegionWiseDFU = root.findall("reg:GetDFUResponse", ns) for Region in RegionWiseDFU: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print(ET.tostring(Region, encoding="utf-8").decode("utf-8")) print("-----") Region data is not printed. what is the issue</w:t>
      </w:r>
    </w:p>
    <w:p w14:paraId="5233E306" w14:textId="77777777" w:rsidR="0084307F" w:rsidRDefault="0084307F" w:rsidP="0084307F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0A62664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main issue 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XPath you are using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11BA7C3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SOAP response has a structure like:</w:t>
      </w:r>
    </w:p>
    <w:p w14:paraId="2C942539" w14:textId="77777777" w:rsidR="000847FE" w:rsidRDefault="000847FE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FD116" w14:textId="098E20FC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0D050C8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15BED1E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GetDFUResponse</w:t>
      </w:r>
    </w:p>
    <w:p w14:paraId="5487D84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...</w:t>
      </w:r>
    </w:p>
    <w:p w14:paraId="17B370DE" w14:textId="77777777" w:rsidR="000847FE" w:rsidRDefault="000847FE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A81B0BA" w14:textId="4A64CA58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you're searching with:</w:t>
      </w:r>
    </w:p>
    <w:p w14:paraId="5C65B69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root.findall("reg:GetDFUResponse", ns)</w:t>
      </w:r>
    </w:p>
    <w:p w14:paraId="764F60F4" w14:textId="77777777" w:rsidR="000847FE" w:rsidRDefault="000847FE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51ADC21" w14:textId="59FDBD2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means:</w:t>
      </w:r>
    </w:p>
    <w:p w14:paraId="327BC1F2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Find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direct child of Envelope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0CC203A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It isn't. It is inside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soapenv:Body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41FD3D91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 is also a second issue: you haven't shown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import xml.etree.ElementTree as ET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5D5F1059" w14:textId="77777777" w:rsidR="00735F10" w:rsidRDefault="00735F10" w:rsidP="0084307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B2FBE1E" w14:textId="2598436A" w:rsidR="00552F0A" w:rsidRPr="00552F0A" w:rsidRDefault="00552F0A" w:rsidP="0084307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Fix</w:t>
      </w:r>
    </w:p>
    <w:p w14:paraId="619D4197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Use:</w:t>
      </w:r>
    </w:p>
    <w:p w14:paraId="68EA1CA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root.findall(".//reg:GetDFUResponse", ns)</w:t>
      </w:r>
    </w:p>
    <w:p w14:paraId="6477DF21" w14:textId="77777777" w:rsidR="006941D6" w:rsidRDefault="006941D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85990CC" w14:textId="7BD639E4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The .// means:</w:t>
      </w:r>
    </w:p>
    <w:p w14:paraId="1F14DE6B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Search recursively anywhere below the current element.</w:t>
      </w:r>
    </w:p>
    <w:p w14:paraId="7EA56F88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However, </w:t>
      </w:r>
      <w:r w:rsidRPr="00552F0A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  <w:t>there is an important possibility</w:t>
      </w: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: your response's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may not actually use the reg namespace.</w:t>
      </w:r>
    </w:p>
    <w:p w14:paraId="43F250CE" w14:textId="77777777" w:rsidR="00212923" w:rsidRDefault="00212923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B4AB3E" w14:textId="5840AB2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Let's debug this properly.</w:t>
      </w:r>
    </w:p>
    <w:p w14:paraId="4D1A46A9" w14:textId="77777777" w:rsidR="00552F0A" w:rsidRPr="00552F0A" w:rsidRDefault="00552F0A" w:rsidP="0084307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First, print the complete XML tree</w:t>
      </w:r>
    </w:p>
    <w:p w14:paraId="041592C5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4AAC4D1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4F15FD5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A4BCD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ET.fromstring(xml_response)</w:t>
      </w:r>
    </w:p>
    <w:p w14:paraId="5FEE1DF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1332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42131FA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0653ED4E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2B21904" w14:textId="1FBBE52F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may see something like:</w:t>
      </w:r>
    </w:p>
    <w:p w14:paraId="548952DC" w14:textId="77777777" w:rsidR="00E47B8D" w:rsidRDefault="00E47B8D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69601" w14:textId="5CC389C6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{http://schemas.xmlsoap.org/soap/envelope/}Envelope</w:t>
      </w:r>
    </w:p>
    <w:p w14:paraId="21657F6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{http://schemas.xmlsoap.org/soap/envelope/}Body</w:t>
      </w:r>
    </w:p>
    <w:p w14:paraId="4DD5607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DE3A5F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{http://www.infor.com/businessinterface/RegionWiseDFU}GetDFUResult</w:t>
      </w:r>
    </w:p>
    <w:p w14:paraId="716255D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39835EBE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07A7861" w14:textId="77777777" w:rsidR="00E47B8D" w:rsidRDefault="00E47B8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484B90E" w14:textId="7FD66F58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lastRenderedPageBreak/>
        <w:t>If you see:</w:t>
      </w:r>
    </w:p>
    <w:p w14:paraId="52BC29B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3CC96A42" w14:textId="77777777" w:rsidR="00762E4F" w:rsidRDefault="00762E4F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7997DAB" w14:textId="01733BCA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your namespace is correct and:</w:t>
      </w:r>
    </w:p>
    <w:p w14:paraId="7676CC54" w14:textId="47B4379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root.findall(".//reg:GetDFUResponse", ns)</w:t>
      </w:r>
    </w:p>
    <w:p w14:paraId="4689B018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will work.</w:t>
      </w:r>
    </w:p>
    <w:p w14:paraId="2B35730B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01C9D22">
          <v:rect id="_x0000_i1133" style="width:0;height:1.5pt" o:hralign="center" o:hrstd="t" o:hr="t" fillcolor="#a0a0a0" stroked="f"/>
        </w:pict>
      </w:r>
    </w:p>
    <w:p w14:paraId="3C8B3D2B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Your corrected program</w:t>
      </w:r>
    </w:p>
    <w:p w14:paraId="44B68219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modify your program to this:</w:t>
      </w:r>
    </w:p>
    <w:p w14:paraId="5395CC93" w14:textId="77777777" w:rsidR="00762E4F" w:rsidRDefault="00762E4F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9CD01" w14:textId="15FE3076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152A63A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163CB6D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3FF3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2A52E3E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FD151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01EF1D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2E30A0D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1A96585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C85A2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373B6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12EE787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61915BB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2077F1B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481C85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F5B9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069898B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7E35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4048B32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CD9D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480F148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05937B0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E46CC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272ECE7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49B3647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02226D7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7DCE639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E9C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1E6051E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703226B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05001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0DE268A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480E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1062731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2BE60A4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3325263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8502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76373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235EFB9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DE7586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F3835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2A72CCA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1122350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858376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1AA8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2706F30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6170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 = response.text</w:t>
      </w:r>
    </w:p>
    <w:p w14:paraId="0ECF40D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6456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print("\n========== SOAP RESPONSE ==========")</w:t>
      </w:r>
    </w:p>
    <w:p w14:paraId="65D1521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print(xml_response)</w:t>
      </w:r>
    </w:p>
    <w:p w14:paraId="2A4715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A0E9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AF68C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4253D95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ET.fromstring(xml_response)</w:t>
      </w:r>
    </w:p>
    <w:p w14:paraId="25C67F7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4679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ROOT ==========")</w:t>
      </w:r>
    </w:p>
    <w:p w14:paraId="68D725F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print(root.tag)</w:t>
      </w:r>
    </w:p>
    <w:p w14:paraId="20D9006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035D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D960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2482459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"soapenv": "http://schemas.xmlsoap.org/soap/envelope/",</w:t>
      </w:r>
    </w:p>
    <w:p w14:paraId="34B5909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3478FB0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42ECE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7E81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E053D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Debug: print every element and its namespace</w:t>
      </w:r>
    </w:p>
    <w:p w14:paraId="22FE090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XML ELEMENTS ==========")</w:t>
      </w:r>
    </w:p>
    <w:p w14:paraId="06ACE67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11974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67E46B6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40F969F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632C3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A4A4C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GetDFUResponse anywhere in the document</w:t>
      </w:r>
    </w:p>
    <w:p w14:paraId="555356B7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responses = root.findall(</w:t>
      </w:r>
    </w:p>
    <w:p w14:paraId="7932893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".//reg:GetDFUResponse",</w:t>
      </w:r>
    </w:p>
    <w:p w14:paraId="22C5E70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1D3DDE3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831E4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C6C8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BFA0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GetDFUResponse ==========")</w:t>
      </w:r>
    </w:p>
    <w:p w14:paraId="6AC435A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print("Number found:", len(responses))</w:t>
      </w:r>
    </w:p>
    <w:p w14:paraId="044B810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A2450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E388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region in responses:</w:t>
      </w:r>
    </w:p>
    <w:p w14:paraId="410BE5A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769B6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1338BF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ET.tostring(</w:t>
      </w:r>
    </w:p>
    <w:p w14:paraId="118C5CC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region,</w:t>
      </w:r>
    </w:p>
    <w:p w14:paraId="50CFA3B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encoding="unicode"</w:t>
      </w:r>
    </w:p>
    <w:p w14:paraId="48C7AAF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EF7CF7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3DF692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2550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print("-----")</w:t>
      </w:r>
    </w:p>
    <w:p w14:paraId="0C151FF3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4C5072E">
          <v:rect id="_x0000_i1134" style="width:0;height:1.5pt" o:hralign="center" o:hrstd="t" o:hr="t" fillcolor="#a0a0a0" stroked="f"/>
        </w:pict>
      </w:r>
    </w:p>
    <w:p w14:paraId="2177736A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Why your original code doesn't work</w:t>
      </w:r>
    </w:p>
    <w:p w14:paraId="7E935D94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77923879" w14:textId="77777777" w:rsidR="008945C2" w:rsidRDefault="008945C2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A002E" w14:textId="6CEA6785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root.findall("reg:GetDFUResponse", ns)</w:t>
      </w:r>
    </w:p>
    <w:p w14:paraId="2FC85D56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165EA02" w14:textId="3F8D6E2C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Imagine the response is:</w:t>
      </w:r>
    </w:p>
    <w:p w14:paraId="7DCF2DF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&lt;soapenv:Envelope&gt;</w:t>
      </w:r>
    </w:p>
    <w:p w14:paraId="10230B0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2B6B3C00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99CC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&lt;reg:GetDFUResponse&gt;</w:t>
      </w:r>
    </w:p>
    <w:p w14:paraId="5C302A6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870E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&lt;reg:DataArea&gt;</w:t>
      </w:r>
    </w:p>
    <w:p w14:paraId="1070884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48286894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&lt;/reg:DataArea&gt;</w:t>
      </w:r>
    </w:p>
    <w:p w14:paraId="5140C15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7178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&lt;/reg:GetDFUResponse&gt;</w:t>
      </w:r>
    </w:p>
    <w:p w14:paraId="0E5F655A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BFDB1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6745512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15BFEFDA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46535A" w14:textId="34B16D6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root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is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49F880E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50A12F4D" w14:textId="77777777" w:rsidR="008945C2" w:rsidRDefault="008945C2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D761C9F" w14:textId="7F613E5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1734DF8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root.findall("reg:GetDFUResponse", ns)</w:t>
      </w:r>
    </w:p>
    <w:p w14:paraId="6A66E9AF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26FD066" w14:textId="335BF8DC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looks for:</w:t>
      </w:r>
    </w:p>
    <w:p w14:paraId="769AC62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2AB08BA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GetDFUResponse</w:t>
      </w:r>
    </w:p>
    <w:p w14:paraId="246DA417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1E961A6" w14:textId="091FCFA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the actual structure is:</w:t>
      </w:r>
    </w:p>
    <w:p w14:paraId="0154060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0F791E6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348F3A2B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GetDFUResponse</w:t>
      </w:r>
    </w:p>
    <w:p w14:paraId="41A5C487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5B75B2C" w14:textId="1D3CD435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it returns:</w:t>
      </w:r>
    </w:p>
    <w:p w14:paraId="16319D7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08736EE6" w14:textId="776E6A4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</w:t>
      </w:r>
      <w:r w:rsidR="00DE4996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 why your loop never executes.</w:t>
      </w:r>
    </w:p>
    <w:p w14:paraId="4F7220A8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5B143C8">
          <v:rect id="_x0000_i1135" style="width:0;height:1.5pt" o:hralign="center" o:hrstd="t" o:hr="t" fillcolor="#a0a0a0" stroked="f"/>
        </w:pict>
      </w:r>
    </w:p>
    <w:p w14:paraId="685BA239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36"/>
          <w:lang w:eastAsia="en-IN"/>
          <w14:ligatures w14:val="none"/>
        </w:rPr>
        <w:t>.//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 solves the hierarchy problem</w:t>
      </w:r>
    </w:p>
    <w:p w14:paraId="09088C23" w14:textId="77777777" w:rsidR="00DE4996" w:rsidRDefault="00DE4996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E6B52B4" w14:textId="0F714FA1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This:</w:t>
      </w:r>
    </w:p>
    <w:p w14:paraId="16508FBF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root.findall(".//reg:GetDFUResponse", ns)</w:t>
      </w:r>
    </w:p>
    <w:p w14:paraId="2134CCB6" w14:textId="77777777" w:rsidR="00565B21" w:rsidRDefault="00565B21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BA74963" w14:textId="3EBE2F99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means:</w:t>
      </w:r>
    </w:p>
    <w:p w14:paraId="4BB71AE1" w14:textId="019E2A94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at root</w:t>
      </w:r>
    </w:p>
    <w:p w14:paraId="4A8F0141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2FFA7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all descendants</w:t>
      </w:r>
    </w:p>
    <w:p w14:paraId="2AA7CD7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82375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GetDFUResponse</w:t>
      </w:r>
    </w:p>
    <w:p w14:paraId="08F355B6" w14:textId="77777777" w:rsidR="00565B21" w:rsidRDefault="00565B21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89271D4" w14:textId="0DB8E344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it can find:</w:t>
      </w:r>
    </w:p>
    <w:p w14:paraId="0525AEB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11AC145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11945AF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GetDFUResponse</w:t>
      </w:r>
    </w:p>
    <w:p w14:paraId="03729305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C8221DB">
          <v:rect id="_x0000_i1136" style="width:0;height:1.5pt" o:hralign="center" o:hrstd="t" o:hr="t" fillcolor="#a0a0a0" stroked="f"/>
        </w:pict>
      </w:r>
    </w:p>
    <w:p w14:paraId="5D7EDFC3" w14:textId="77777777" w:rsidR="00552F0A" w:rsidRPr="00552F0A" w:rsidRDefault="00552F0A" w:rsidP="0084307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But there's another possible problem</w:t>
      </w:r>
    </w:p>
    <w:p w14:paraId="675B177A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response might actually look like:</w:t>
      </w:r>
    </w:p>
    <w:p w14:paraId="68FC653B" w14:textId="77777777" w:rsidR="007451E8" w:rsidRDefault="007451E8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082C8" w14:textId="06FB125E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&lt;S:Envelope xmlns:S="http://schemas.xmlsoap.org/soap/envelope/"&gt;</w:t>
      </w:r>
    </w:p>
    <w:p w14:paraId="24C5F5D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&lt;S:Body&gt;</w:t>
      </w:r>
    </w:p>
    <w:p w14:paraId="59761CD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&lt;GetDFUResponse xmlns="http://www.infor.com/businessinterface/RegionWiseDFU"&gt;</w:t>
      </w:r>
    </w:p>
    <w:p w14:paraId="233E349C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247514D9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&lt;/GetDFUResponse&gt;</w:t>
      </w:r>
    </w:p>
    <w:p w14:paraId="3AAD89F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&lt;/S:Body&gt;</w:t>
      </w:r>
    </w:p>
    <w:p w14:paraId="2E91DCD6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&lt;/S:Envelope&gt;</w:t>
      </w:r>
    </w:p>
    <w:p w14:paraId="0866C84D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D1C201" w14:textId="05FAFA73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 this case, your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 is still fine because:</w:t>
      </w:r>
    </w:p>
    <w:p w14:paraId="060C660D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xmlns="http://www.infor.com/businessinterface/RegionWiseDFU"</w:t>
      </w:r>
    </w:p>
    <w:p w14:paraId="3D8927A2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4B3B15A" w14:textId="6A1EE020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means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belongs to that namespace.</w:t>
      </w:r>
    </w:p>
    <w:p w14:paraId="1CA79F1E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it could also be:</w:t>
      </w:r>
    </w:p>
    <w:p w14:paraId="658FF812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23A85074" w14:textId="77777777" w:rsidR="00D43387" w:rsidRDefault="00D43387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F2CB0E4" w14:textId="51C23CEE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08AF950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this won't work:</w:t>
      </w:r>
    </w:p>
    <w:p w14:paraId="7E8B4DC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".//reg:GetDFUResponse"</w:t>
      </w:r>
    </w:p>
    <w:p w14:paraId="39D3F162" w14:textId="77777777" w:rsidR="001D4F2D" w:rsidRDefault="001D4F2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338B5B" w14:textId="30835801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 you'd need:</w:t>
      </w:r>
    </w:p>
    <w:p w14:paraId="71760795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".//GetDFUResponse"</w:t>
      </w:r>
    </w:p>
    <w:p w14:paraId="3B452DA7" w14:textId="77777777" w:rsidR="001D4F2D" w:rsidRDefault="001D4F2D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80DE40D" w14:textId="12E02056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why the following debugging code is extremely useful:</w:t>
      </w:r>
    </w:p>
    <w:p w14:paraId="27F2A98E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235F7678" w14:textId="77777777" w:rsidR="00552F0A" w:rsidRPr="00552F0A" w:rsidRDefault="00552F0A" w:rsidP="008430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205090D1" w14:textId="77777777" w:rsidR="00552F0A" w:rsidRPr="00552F0A" w:rsidRDefault="00552F0A" w:rsidP="0084307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7598BFF">
          <v:rect id="_x0000_i1137" style="width:0;height:1.5pt" o:hralign="center" o:hrstd="t" o:hr="t" fillcolor="#a0a0a0" stroked="f"/>
        </w:pict>
      </w:r>
    </w:p>
    <w:p w14:paraId="4DD076BE" w14:textId="77777777" w:rsidR="00552F0A" w:rsidRPr="00552F0A" w:rsidRDefault="00552F0A" w:rsidP="005812D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An even easier way to find the element</w:t>
      </w:r>
    </w:p>
    <w:p w14:paraId="5168488A" w14:textId="77777777" w:rsidR="00552F0A" w:rsidRDefault="00552F0A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debugging, you can temporarily ignore namespaces altogether:</w:t>
      </w:r>
    </w:p>
    <w:p w14:paraId="64CCD09B" w14:textId="77777777" w:rsidR="005812D3" w:rsidRPr="00552F0A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8B3B717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1183C8D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BCD7FF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element.tag.endswith("GetDFUResponse"):</w:t>
      </w:r>
    </w:p>
    <w:p w14:paraId="72B6F6B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4140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33218EC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ET.tostring(</w:t>
      </w:r>
    </w:p>
    <w:p w14:paraId="296F960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element,</w:t>
      </w:r>
    </w:p>
    <w:p w14:paraId="38DC532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encoding="unicode"</w:t>
      </w:r>
    </w:p>
    <w:p w14:paraId="776FD91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18E8F95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27C3A874" w14:textId="77777777" w:rsidR="005812D3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CB337BB" w14:textId="33E30856" w:rsidR="00552F0A" w:rsidRPr="00606BD6" w:rsidRDefault="00552F0A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works whether the XML contains:</w:t>
      </w:r>
    </w:p>
    <w:p w14:paraId="5CF8124D" w14:textId="77777777" w:rsidR="005812D3" w:rsidRPr="00552F0A" w:rsidRDefault="005812D3" w:rsidP="005812D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26DDDB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0BDECA90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7D0DA211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F0F6961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5D4A63D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{some-other-namespace}GetDFUResponse</w:t>
      </w:r>
    </w:p>
    <w:p w14:paraId="09E3F789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 all of them end with:</w:t>
      </w:r>
    </w:p>
    <w:p w14:paraId="099BF58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3F25E1DA" w14:textId="77777777" w:rsidR="00552F0A" w:rsidRPr="00552F0A" w:rsidRDefault="00552F0A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15CB3BE">
          <v:rect id="_x0000_i1138" style="width:0;height:1.5pt" o:hralign="center" o:hrstd="t" o:hr="t" fillcolor="#a0a0a0" stroked="f"/>
        </w:pict>
      </w:r>
    </w:p>
    <w:p w14:paraId="2B56446F" w14:textId="77777777" w:rsidR="00552F0A" w:rsidRPr="00552F0A" w:rsidRDefault="00552F0A" w:rsidP="00FD4932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I recommend doing this next</w:t>
      </w:r>
    </w:p>
    <w:p w14:paraId="278C20CE" w14:textId="77777777" w:rsidR="00552F0A" w:rsidRPr="00552F0A" w:rsidRDefault="00552F0A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Don't immediately try to extract the table data.</w:t>
      </w:r>
    </w:p>
    <w:p w14:paraId="45D34771" w14:textId="77777777" w:rsidR="00552F0A" w:rsidRPr="00552F0A" w:rsidRDefault="00552F0A" w:rsidP="00FD493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First run:</w:t>
      </w:r>
    </w:p>
    <w:p w14:paraId="55689443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for element in root.iter():</w:t>
      </w:r>
    </w:p>
    <w:p w14:paraId="280CC2DB" w14:textId="77777777" w:rsid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2DE2CB85" w14:textId="77777777" w:rsidR="008152F6" w:rsidRPr="00552F0A" w:rsidRDefault="008152F6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C1059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look at the output.</w:t>
      </w:r>
    </w:p>
    <w:p w14:paraId="5A2BD011" w14:textId="77777777" w:rsidR="00552F0A" w:rsidRPr="00552F0A" w:rsidRDefault="00552F0A" w:rsidP="00552F0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if you get:</w:t>
      </w:r>
    </w:p>
    <w:p w14:paraId="3C5480F8" w14:textId="77777777" w:rsidR="008152F6" w:rsidRDefault="008152F6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9FCAF" w14:textId="70A67146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{http://schemas.xmlsoap.org/soap/envelope/}Envelope</w:t>
      </w:r>
    </w:p>
    <w:p w14:paraId="0EBF9D9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{http://schemas.xmlsoap.org/soap/envelope/}Body</w:t>
      </w:r>
    </w:p>
    <w:p w14:paraId="680E7A48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0E760BBA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{http://www.infor.com/businessinterface/RegionWiseDFU}DataArea</w:t>
      </w:r>
    </w:p>
    <w:p w14:paraId="61ACA3CD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{http://www.infor.com/businessinterface/RegionWiseDFU}RegionWiseDFU</w:t>
      </w:r>
    </w:p>
    <w:p w14:paraId="3714E96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{http://www.infor.com/businessinterface/RegionWiseDFU}Company</w:t>
      </w:r>
    </w:p>
    <w:p w14:paraId="384A1C62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0E2FB5E5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5761C0F2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then we know exactly how to write the extraction.</w:t>
      </w:r>
    </w:p>
    <w:p w14:paraId="5C33EAF0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If you paste the actual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xml_response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you receive from this API (you can mask any sensitive data), I can give you the exact XPath and Python code to extract the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RegionWiseDFU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records into a Pandas DataFrame and then Excel/CSV.</w:t>
      </w:r>
    </w:p>
    <w:p w14:paraId="4EC8F006" w14:textId="77777777" w:rsidR="00552F0A" w:rsidRPr="00552F0A" w:rsidRDefault="00552F0A" w:rsidP="00B07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Log in for personalized, step-by-step guidance.</w:t>
      </w:r>
    </w:p>
    <w:p w14:paraId="70FA7954" w14:textId="77777777" w:rsidR="00BB045B" w:rsidRDefault="00BB045B" w:rsidP="00BB045B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EF97C0F" w14:textId="3FB3D4E0" w:rsidR="00552F0A" w:rsidRPr="00552F0A" w:rsidRDefault="00552F0A" w:rsidP="00BB045B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 said:</w:t>
      </w:r>
    </w:p>
    <w:p w14:paraId="04191136" w14:textId="77777777" w:rsidR="00552F0A" w:rsidRPr="00552F0A" w:rsidRDefault="00552F0A" w:rsidP="00BB045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========== GetDFUResponse ========== Number found: 0</w:t>
      </w:r>
    </w:p>
    <w:p w14:paraId="7FE7A9FC" w14:textId="77777777" w:rsidR="00BB045B" w:rsidRPr="009D0F81" w:rsidRDefault="00BB045B" w:rsidP="00BB045B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0999B46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confirms the issue 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just the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.//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path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 GetDFUResponse is either:</w:t>
      </w:r>
    </w:p>
    <w:p w14:paraId="4FE6CFB4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using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different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or</w:t>
      </w:r>
    </w:p>
    <w:p w14:paraId="64BB0F38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different element name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or</w:t>
      </w:r>
    </w:p>
    <w:p w14:paraId="7743C795" w14:textId="77777777" w:rsidR="00552F0A" w:rsidRPr="00552F0A" w:rsidRDefault="00552F0A" w:rsidP="009D0F81">
      <w:pPr>
        <w:numPr>
          <w:ilvl w:val="1"/>
          <w:numId w:val="3"/>
        </w:numPr>
        <w:shd w:val="clear" w:color="auto" w:fill="FFFFFF"/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response is actually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SOAP Fault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rather than a successful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E4CA313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fastest way to determine which one is happening is to inspect the actual XML structure.</w:t>
      </w:r>
    </w:p>
    <w:p w14:paraId="5D190B28" w14:textId="77777777" w:rsidR="00552F0A" w:rsidRPr="00552F0A" w:rsidRDefault="00552F0A" w:rsidP="009D0F8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Run this exact diagnostic code</w:t>
      </w:r>
    </w:p>
    <w:p w14:paraId="24CDF618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Keep your API call as it is, then replace the extraction part with:</w:t>
      </w:r>
    </w:p>
    <w:p w14:paraId="4E38D150" w14:textId="77777777" w:rsidR="007100DA" w:rsidRDefault="007100D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66B42A" w14:textId="60A8FE83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5B1A60A2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FA1B9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ET.fromstring(xml_response)</w:t>
      </w:r>
    </w:p>
    <w:p w14:paraId="1F01498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6F4399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ALL XML ELEMENTS ==========")</w:t>
      </w:r>
    </w:p>
    <w:p w14:paraId="3A80FFDA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E41BAD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2706684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DB60F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A247152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"TAG:",</w:t>
      </w:r>
    </w:p>
    <w:p w14:paraId="131C4576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element.tag,</w:t>
      </w:r>
    </w:p>
    <w:p w14:paraId="3EA17E35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"| TEXT:",</w:t>
      </w:r>
    </w:p>
    <w:p w14:paraId="547395E3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repr(element.text),</w:t>
      </w:r>
    </w:p>
    <w:p w14:paraId="714A0F1C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"| ATTRIBUTES:",</w:t>
      </w:r>
    </w:p>
    <w:p w14:paraId="4132A9B8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element.attrib</w:t>
      </w:r>
    </w:p>
    <w:p w14:paraId="4FA5DE1F" w14:textId="77777777" w:rsidR="00552F0A" w:rsidRPr="00552F0A" w:rsidRDefault="00552F0A" w:rsidP="009D0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)</w:t>
      </w:r>
    </w:p>
    <w:p w14:paraId="294722C8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will show you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exactly what ElementTree thinks the XML contains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90E0C21" w14:textId="77777777" w:rsidR="00552F0A" w:rsidRPr="00552F0A" w:rsidRDefault="00552F0A" w:rsidP="009D0F8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example, you might get:</w:t>
      </w:r>
    </w:p>
    <w:p w14:paraId="1AF40DAE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{http://schemas.xmlsoap.org/soap/envelope/}Envelope</w:t>
      </w:r>
    </w:p>
    <w:p w14:paraId="1FBD8ED3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{http://schemas.xmlsoap.org/soap/envelope/}Body</w:t>
      </w:r>
    </w:p>
    <w:p w14:paraId="461CFA7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{http://www.infor.com/businessinterface/RegionWiseDFU}GetDFUResponse</w:t>
      </w:r>
    </w:p>
    <w:p w14:paraId="60C24BF9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{http://www.infor.com/businessinterface/RegionWiseDFU}DataArea</w:t>
      </w:r>
    </w:p>
    <w:p w14:paraId="18E9830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{http://www.infor.com/businessinterface/RegionWiseDFU}RegionWiseDFU</w:t>
      </w:r>
    </w:p>
    <w:p w14:paraId="51534DEC" w14:textId="77777777" w:rsidR="00552F0A" w:rsidRPr="00552F0A" w:rsidRDefault="00552F0A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you might discover:</w:t>
      </w:r>
    </w:p>
    <w:p w14:paraId="03E1360C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{http://schemas.xmlsoap.org/soap/envelope/}Envelope</w:t>
      </w:r>
    </w:p>
    <w:p w14:paraId="71E31FA1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{http://schemas.xmlsoap.org/soap/envelope/}Body</w:t>
      </w:r>
    </w:p>
    <w:p w14:paraId="31416950" w14:textId="77777777" w:rsidR="00552F0A" w:rsidRPr="00552F0A" w:rsidRDefault="00552F0A" w:rsidP="00552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TAG: {http://schemas.xmlsoap.org/soap/envelope/}Fault</w:t>
      </w:r>
    </w:p>
    <w:p w14:paraId="3571E56D" w14:textId="77777777" w:rsidR="00552F0A" w:rsidRPr="00552F0A" w:rsidRDefault="00552F0A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distinction is critical.</w:t>
      </w:r>
    </w:p>
    <w:p w14:paraId="6D7B4563" w14:textId="77777777" w:rsidR="00552F0A" w:rsidRPr="00552F0A" w:rsidRDefault="00552F0A" w:rsidP="00CA7EC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C684E7A">
          <v:rect id="_x0000_i1139" style="width:0;height:1.5pt" o:hralign="center" o:hrstd="t" o:hr="t" fillcolor="#a0a0a0" stroked="f"/>
        </w:pict>
      </w:r>
    </w:p>
    <w:p w14:paraId="2D21C90C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Also print the HTTP status</w:t>
      </w:r>
    </w:p>
    <w:p w14:paraId="042AA25C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72A3647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0151CFD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print("Content-Type:", response.headers.get("Content-Type"))</w:t>
      </w:r>
    </w:p>
    <w:p w14:paraId="1593536C" w14:textId="77777777" w:rsidR="002E3E88" w:rsidRDefault="002E3E88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A9E73BF" w14:textId="1CA8DF83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your beginning becomes:</w:t>
      </w:r>
    </w:p>
    <w:p w14:paraId="6BCB32A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6D63859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1E09BA9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647211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21CE70F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07CF768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D034D5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BA1DA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79115C5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print("Content-Type:", response.headers.get("Content-Type"))</w:t>
      </w:r>
    </w:p>
    <w:p w14:paraId="2A10AEC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CF5A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xml_response = response.text</w:t>
      </w:r>
    </w:p>
    <w:p w14:paraId="55391C2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AC4A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print(xml_response)</w:t>
      </w:r>
    </w:p>
    <w:p w14:paraId="51567655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897589D">
          <v:rect id="_x0000_i1140" style="width:0;height:1.5pt" o:hralign="center" o:hrstd="t" o:hr="t" fillcolor="#a0a0a0" stroked="f"/>
        </w:pict>
      </w:r>
    </w:p>
    <w:p w14:paraId="7D0681E7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Check whether you're receiving a SOAP Fault</w:t>
      </w:r>
    </w:p>
    <w:p w14:paraId="7DB271C0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Before looking for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632A9A00" w14:textId="77777777" w:rsidR="002E3E88" w:rsidRDefault="002E3E88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2D640" w14:textId="4FF41DDD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 = root.find(</w:t>
      </w:r>
    </w:p>
    <w:p w14:paraId="6AA226B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".//soapenv:Fault",</w:t>
      </w:r>
    </w:p>
    <w:p w14:paraId="69B3658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224A2D2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B4085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0C8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fault is not None:</w:t>
      </w:r>
    </w:p>
    <w:p w14:paraId="5BFB2BC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B403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print("SOAP FAULT FOUND")</w:t>
      </w:r>
    </w:p>
    <w:p w14:paraId="096A7BE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20408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fault.iter():</w:t>
      </w:r>
    </w:p>
    <w:p w14:paraId="515885A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4C0C7F9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child.tag,</w:t>
      </w:r>
    </w:p>
    <w:p w14:paraId="1687532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"=",</w:t>
      </w:r>
    </w:p>
    <w:p w14:paraId="608D680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repr(child.text)</w:t>
      </w:r>
    </w:p>
    <w:p w14:paraId="2BDC36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DEEC0AB" w14:textId="77777777" w:rsidR="007E12BE" w:rsidRDefault="007E12BE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A20A653" w14:textId="39639F9B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If the response is:</w:t>
      </w:r>
    </w:p>
    <w:p w14:paraId="54087083" w14:textId="77777777" w:rsidR="007E12BE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996DF" w14:textId="0B62454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&lt;S:Envelope&gt;</w:t>
      </w:r>
    </w:p>
    <w:p w14:paraId="4C3D9E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&lt;S:Body&gt;</w:t>
      </w:r>
    </w:p>
    <w:p w14:paraId="730534F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&lt;S:Fault&gt;</w:t>
      </w:r>
    </w:p>
    <w:p w14:paraId="29CCF08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&lt;faultcode&gt;S:Client&lt;/faultcode&gt;</w:t>
      </w:r>
    </w:p>
    <w:p w14:paraId="3633F89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&lt;faultstring&gt;...&lt;/faultstring&gt;</w:t>
      </w:r>
    </w:p>
    <w:p w14:paraId="02D5276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&lt;/S:Fault&gt;</w:t>
      </w:r>
    </w:p>
    <w:p w14:paraId="465667A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&lt;/S:Body&gt;</w:t>
      </w:r>
    </w:p>
    <w:p w14:paraId="7BD23599" w14:textId="77777777" w:rsid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&lt;/S:Envelope&gt;</w:t>
      </w:r>
    </w:p>
    <w:p w14:paraId="0C25DC07" w14:textId="77777777" w:rsidR="007E12BE" w:rsidRPr="00552F0A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F2292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there is no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 find.</w:t>
      </w:r>
    </w:p>
    <w:p w14:paraId="3EBE1BC6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12F6504">
          <v:rect id="_x0000_i1141" style="width:0;height:1.5pt" o:hralign="center" o:hrstd="t" o:hr="t" fillcolor="#a0a0a0" stroked="f"/>
        </w:pict>
      </w:r>
    </w:p>
    <w:p w14:paraId="1E3C4184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Use a namespace-independent search</w:t>
      </w:r>
    </w:p>
    <w:p w14:paraId="08AA1C7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debugging, try this:</w:t>
      </w:r>
    </w:p>
    <w:p w14:paraId="1961BC9F" w14:textId="77777777" w:rsidR="007E12BE" w:rsidRDefault="007E12BE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33EA7" w14:textId="2376A341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5A57475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890B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element.tag.endswith("GetDFUResponse"):</w:t>
      </w:r>
    </w:p>
    <w:p w14:paraId="1DB3FBE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D3440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print("FOUND!")</w:t>
      </w:r>
    </w:p>
    <w:p w14:paraId="6FE49C9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</w:p>
    <w:p w14:paraId="3058894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ET.tostring(</w:t>
      </w:r>
    </w:p>
    <w:p w14:paraId="4F98223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element,</w:t>
      </w:r>
    </w:p>
    <w:p w14:paraId="1A65909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encoding="unicode"</w:t>
      </w:r>
    </w:p>
    <w:p w14:paraId="4569C1C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053CF5D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EAF480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If this still prints nothing:</w:t>
      </w:r>
    </w:p>
    <w:p w14:paraId="756B7DC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FOUND!</w:t>
      </w:r>
    </w:p>
    <w:p w14:paraId="37C5F6F7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the response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doesn't contain an element named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40A0454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means changing the namespace dictionary won't solve the problem.</w:t>
      </w:r>
    </w:p>
    <w:p w14:paraId="5F8FD0E6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2430618">
          <v:rect id="_x0000_i1142" style="width:0;height:1.5pt" o:hralign="center" o:hrstd="t" o:hr="t" fillcolor="#a0a0a0" stroked="f"/>
        </w:pict>
      </w:r>
    </w:p>
    <w:p w14:paraId="2B4DE24B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There is something particularly important in your case</w:t>
      </w:r>
    </w:p>
    <w:p w14:paraId="65EF2FC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Earlier, the response you showed was:</w:t>
      </w:r>
    </w:p>
    <w:p w14:paraId="01B9D294" w14:textId="77777777" w:rsidR="00876FDA" w:rsidRDefault="00876FD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A0CDD" w14:textId="502DA25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?&gt;</w:t>
      </w:r>
    </w:p>
    <w:p w14:paraId="309C4D0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&lt;S:Envelope</w:t>
      </w:r>
    </w:p>
    <w:p w14:paraId="77430D9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xmlns:S="http://schemas.xmlsoap.org/soap/envelope/"&gt;</w:t>
      </w:r>
    </w:p>
    <w:p w14:paraId="626CEE6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21D1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&lt;S:Body&gt;</w:t>
      </w:r>
    </w:p>
    <w:p w14:paraId="5423B08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37564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&lt;S:Fault</w:t>
      </w:r>
    </w:p>
    <w:p w14:paraId="7DF6911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xmlns:ns4="http://www.w3.org/2003/05/soap-envelope"&gt;</w:t>
      </w:r>
    </w:p>
    <w:p w14:paraId="7729771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9EBA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&lt;faultcode&gt;S:Client&lt;/faultcode&gt;</w:t>
      </w:r>
    </w:p>
    <w:p w14:paraId="3961E76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6C7F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&lt;faultstring&gt;</w:t>
      </w:r>
    </w:p>
    <w:p w14:paraId="4562F48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Couldn't create SOAP message due to exception:</w:t>
      </w:r>
    </w:p>
    <w:p w14:paraId="004B9AC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XML reader error:</w:t>
      </w:r>
    </w:p>
    <w:p w14:paraId="6F7CFBC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javax.xml.stream.XMLStreamException:</w:t>
      </w:r>
    </w:p>
    <w:p w14:paraId="28D3484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ParseError at [row,col]:[1,1]</w:t>
      </w:r>
    </w:p>
    <w:p w14:paraId="4C8884F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Message: Content is not allowed in prolog.</w:t>
      </w:r>
    </w:p>
    <w:p w14:paraId="2C61C1E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&lt;/faultstring&gt;</w:t>
      </w:r>
    </w:p>
    <w:p w14:paraId="3D58DAB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C6F5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&lt;/S:Fault&gt;</w:t>
      </w:r>
    </w:p>
    <w:p w14:paraId="01D8E91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250C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&lt;/S:Body&gt;</w:t>
      </w:r>
    </w:p>
    <w:p w14:paraId="319191B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&lt;/S:Envelope&gt;</w:t>
      </w:r>
    </w:p>
    <w:p w14:paraId="2C108D20" w14:textId="77777777" w:rsidR="00876FDA" w:rsidRDefault="00876FD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890563A" w14:textId="19D56F03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If you're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still receiving this response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then there is no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1448B7C1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actual structure is:</w:t>
      </w:r>
    </w:p>
    <w:p w14:paraId="5D261A8D" w14:textId="77777777" w:rsidR="00876FDA" w:rsidRDefault="00876FD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E21EF" w14:textId="50D02B9E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4D2897D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295671B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Fault</w:t>
      </w:r>
    </w:p>
    <w:p w14:paraId="74556C6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faultcode</w:t>
      </w:r>
    </w:p>
    <w:p w14:paraId="0C2D372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faultstring</w:t>
      </w:r>
    </w:p>
    <w:p w14:paraId="3DA913B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not:</w:t>
      </w:r>
    </w:p>
    <w:p w14:paraId="1A65C00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</w:t>
      </w:r>
    </w:p>
    <w:p w14:paraId="4C8391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Body</w:t>
      </w:r>
    </w:p>
    <w:p w14:paraId="6E642DC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GetDFUResponse</w:t>
      </w:r>
    </w:p>
    <w:p w14:paraId="47C01661" w14:textId="77777777" w:rsidR="00F46B77" w:rsidRDefault="00F46B77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43D165E" w14:textId="10D7F43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this:</w:t>
      </w:r>
    </w:p>
    <w:p w14:paraId="068FDD5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root.findall(".//reg:GetDFUResponse", ns)</w:t>
      </w:r>
    </w:p>
    <w:p w14:paraId="582BB14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correctly returns:</w:t>
      </w:r>
    </w:p>
    <w:p w14:paraId="1F3D5DC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1043FC88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doesn't exist in the response.</w:t>
      </w:r>
    </w:p>
    <w:p w14:paraId="1B3BA156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04DB709">
          <v:rect id="_x0000_i1143" style="width:0;height:1.5pt" o:hralign="center" o:hrstd="t" o:hr="t" fillcolor="#a0a0a0" stroked="f"/>
        </w:pict>
      </w:r>
    </w:p>
    <w:p w14:paraId="59A90EFF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First fix the SOAP request</w:t>
      </w:r>
    </w:p>
    <w:p w14:paraId="45B133A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corrected request should be:</w:t>
      </w:r>
    </w:p>
    <w:p w14:paraId="132EC02D" w14:textId="77777777" w:rsidR="00F46B77" w:rsidRDefault="00F46B77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7D13B" w14:textId="2F275684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3EC2A1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76F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5743DF3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82B7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3D09055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1E1EDD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132E39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5121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F11F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5AB0B8D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48AF41C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067C5CC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6C00B33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8D65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0C72D3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EC81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33EE06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EAEB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2A31137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C5BC6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37D9063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06D8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2606D6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6F5CA2C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4FDEB42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2DB2AED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B149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67811F6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9E574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58874D1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4F5F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&lt;/reg:Create&gt;</w:t>
      </w:r>
    </w:p>
    <w:p w14:paraId="287E098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094B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76957F4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FAD7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05EF7C5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4F81C69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D209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C748F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14473A5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B9528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7445E98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391CF63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271DDC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A7534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33A0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04973A4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print("Content-Type:", response.headers.get("Content-Type"))</w:t>
      </w:r>
    </w:p>
    <w:p w14:paraId="38A266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30BA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RESPONSE ==========")</w:t>
      </w:r>
    </w:p>
    <w:p w14:paraId="11F2EE0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print(response.text)</w:t>
      </w:r>
    </w:p>
    <w:p w14:paraId="283D9467" w14:textId="77777777" w:rsidR="00F46B77" w:rsidRDefault="00F46B77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FA2F6CF" w14:textId="038F36FF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important parts are:</w:t>
      </w:r>
    </w:p>
    <w:p w14:paraId="19E342B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E83F07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6AD4B6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data=body.encode("utf-8")</w:t>
      </w:r>
    </w:p>
    <w:p w14:paraId="21330C35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073B8D4">
          <v:rect id="_x0000_i1144" style="width:0;height:1.5pt" o:hralign="center" o:hrstd="t" o:hr="t" fillcolor="#a0a0a0" stroked="f"/>
        </w:pict>
      </w:r>
    </w:p>
    <w:p w14:paraId="3E6819E8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Then parse the response</w:t>
      </w:r>
    </w:p>
    <w:p w14:paraId="3AB6AC27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Once the API returns a successful response:</w:t>
      </w:r>
    </w:p>
    <w:p w14:paraId="1AF2136A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F729F7" w14:textId="73262F50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01119B6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2D05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ET.fromstring(response.content)</w:t>
      </w:r>
    </w:p>
    <w:p w14:paraId="4231C58B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47FC6B2" w14:textId="53DF8D0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 actually recommend:</w:t>
      </w:r>
    </w:p>
    <w:p w14:paraId="28AE97EA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F649E8" w14:textId="0A743F5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ET.fromstring(response.content)</w:t>
      </w:r>
    </w:p>
    <w:p w14:paraId="17CFA848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77E240E" w14:textId="4D06C566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6D3A1C51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ET.fromstring(response.text)</w:t>
      </w:r>
    </w:p>
    <w:p w14:paraId="4BF1BF9F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95D2EE2" w14:textId="14779DE9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 you're letting the XML parser handle the bytes and encoding declaration.</w:t>
      </w:r>
    </w:p>
    <w:p w14:paraId="36DC7DD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0604E977" w14:textId="77777777" w:rsidR="000877D5" w:rsidRDefault="000877D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3ECCE" w14:textId="145117A6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34307CE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"soapenv": "http://schemas.xmlsoap.org/soap/envelope/",</w:t>
      </w:r>
    </w:p>
    <w:p w14:paraId="4335144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665861A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A8214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1B58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regions = root.findall(</w:t>
      </w:r>
    </w:p>
    <w:p w14:paraId="1A6DC4E0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".//reg:GetDFUResponse",</w:t>
      </w:r>
    </w:p>
    <w:p w14:paraId="00268E2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ns</w:t>
      </w:r>
    </w:p>
    <w:p w14:paraId="6227702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E05DAF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AEEFD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print("Number found:", len(regions))</w:t>
      </w:r>
    </w:p>
    <w:p w14:paraId="0F3382A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pict w14:anchorId="72864759">
          <v:rect id="_x0000_i1145" style="width:0;height:1.5pt" o:hralign="center" o:hrstd="t" o:hr="t" fillcolor="#a0a0a0" stroked="f"/>
        </w:pict>
      </w:r>
    </w:p>
    <w:p w14:paraId="46279343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But don't assume </w:t>
      </w:r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is the response element</w:t>
      </w:r>
    </w:p>
    <w:p w14:paraId="77494854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another important point.</w:t>
      </w:r>
    </w:p>
    <w:p w14:paraId="5168BA4C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operation is:</w:t>
      </w:r>
    </w:p>
    <w:p w14:paraId="39BFD22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&lt;reg:Create&gt;</w:t>
      </w:r>
    </w:p>
    <w:p w14:paraId="2DAE51AB" w14:textId="77777777" w:rsidR="000877D5" w:rsidRDefault="000877D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EEDBBCC" w14:textId="057D2984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the service may return something like:</w:t>
      </w:r>
    </w:p>
    <w:p w14:paraId="514A393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&lt;CreateResponse&gt;</w:t>
      </w:r>
    </w:p>
    <w:p w14:paraId="27826826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rather than:</w:t>
      </w:r>
    </w:p>
    <w:p w14:paraId="50E239DE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11D2DF1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perhaps:</w:t>
      </w:r>
    </w:p>
    <w:p w14:paraId="61C5C00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&lt;RegionWiseDFUResponse&gt;</w:t>
      </w:r>
    </w:p>
    <w:p w14:paraId="7A650011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0FC0947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&lt;ProcessResponse&gt;</w:t>
      </w:r>
    </w:p>
    <w:p w14:paraId="186C53F0" w14:textId="77777777" w:rsidR="00F72B51" w:rsidRDefault="00F72B51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A0CA904" w14:textId="758F603F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exact name depends on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WSDL/service contract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02BCEE1A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Therefore, the correct approach is:</w:t>
      </w:r>
    </w:p>
    <w:p w14:paraId="25070149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First</w:t>
      </w:r>
    </w:p>
    <w:p w14:paraId="18C91CF3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Print:</w:t>
      </w:r>
    </w:p>
    <w:p w14:paraId="76684F1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1AAE599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2DB050B9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Then</w:t>
      </w:r>
    </w:p>
    <w:p w14:paraId="601592A3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Identify the actual response element.</w:t>
      </w:r>
    </w:p>
    <w:p w14:paraId="36A7515B" w14:textId="77777777" w:rsidR="00552F0A" w:rsidRPr="00552F0A" w:rsidRDefault="00552F0A" w:rsidP="002E3E8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Then</w:t>
      </w:r>
    </w:p>
    <w:p w14:paraId="4BE8D73D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Write the XPath for that actual element.</w:t>
      </w:r>
    </w:p>
    <w:p w14:paraId="3E962E6E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46C133A">
          <v:rect id="_x0000_i1146" style="width:0;height:1.5pt" o:hralign="center" o:hrstd="t" o:hr="t" fillcolor="#a0a0a0" stroked="f"/>
        </w:pict>
      </w:r>
    </w:p>
    <w:p w14:paraId="228001B0" w14:textId="77777777" w:rsidR="00552F0A" w:rsidRPr="00552F0A" w:rsidRDefault="00552F0A" w:rsidP="002E3E8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A very useful generic XML debugger</w:t>
      </w:r>
    </w:p>
    <w:p w14:paraId="23CD7A9B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Use this while developing:</w:t>
      </w:r>
    </w:p>
    <w:p w14:paraId="4C5DCAA6" w14:textId="77777777" w:rsidR="00F72B51" w:rsidRDefault="00F72B51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55298" w14:textId="0EDCEC31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print_xml_tree(element, level=0):</w:t>
      </w:r>
    </w:p>
    <w:p w14:paraId="249E533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EBD93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indent = "  " * level</w:t>
      </w:r>
    </w:p>
    <w:p w14:paraId="3AFA256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A6A6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element.tag</w:t>
      </w:r>
    </w:p>
    <w:p w14:paraId="5851379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CEF9A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254BFB9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namespace, tag_name = tag[1:].split("}", 1)</w:t>
      </w:r>
    </w:p>
    <w:p w14:paraId="6EFFC916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65D24D2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namespace = ""</w:t>
      </w:r>
    </w:p>
    <w:p w14:paraId="4FE683E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tag_name = tag</w:t>
      </w:r>
    </w:p>
    <w:p w14:paraId="595EC0E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B608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6C5298C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f"{indent}{tag_name}"</w:t>
      </w:r>
    </w:p>
    <w:p w14:paraId="37BC92B7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namespace={namespace}"</w:t>
      </w:r>
    </w:p>
    <w:p w14:paraId="585550C5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text={repr(element.text)}"</w:t>
      </w:r>
    </w:p>
    <w:p w14:paraId="5C086AA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f" | attributes={element.attrib}"</w:t>
      </w:r>
    </w:p>
    <w:p w14:paraId="49F1A29A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55F7BE6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50EBDC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67751A5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print_xml_tree(child, level + 1)</w:t>
      </w:r>
    </w:p>
    <w:p w14:paraId="1281012F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Then:</w:t>
      </w:r>
    </w:p>
    <w:p w14:paraId="7A171FAB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ET.fromstring(response.content)</w:t>
      </w:r>
    </w:p>
    <w:p w14:paraId="6426DAC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407A4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print_xml_tree(root)</w:t>
      </w:r>
    </w:p>
    <w:p w14:paraId="0C4E6310" w14:textId="77777777" w:rsidR="00BA1A32" w:rsidRDefault="00BA1A32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CC60860" w14:textId="13284E3E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might get:</w:t>
      </w:r>
    </w:p>
    <w:p w14:paraId="14A1A4E6" w14:textId="77777777" w:rsidR="00BA1A32" w:rsidRDefault="00BA1A32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C36FF" w14:textId="363B1BAE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Envelope | namespace=http://schemas.xmlsoap.org/soap/envelope/ | text=None</w:t>
      </w:r>
    </w:p>
    <w:p w14:paraId="7516B298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Body | namespace=http://schemas.xmlsoap.org/soap/envelope/ | text=None</w:t>
      </w:r>
    </w:p>
    <w:p w14:paraId="02CE68E2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CreateResponse | namespace=http://www.infor.com/businessinterface/RegionWiseDFU | text=None</w:t>
      </w:r>
    </w:p>
    <w:p w14:paraId="439A5CB9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DataArea | namespace=http://www.infor.com/businessinterface/RegionWiseDFU | text=None</w:t>
      </w:r>
    </w:p>
    <w:p w14:paraId="13E40F03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RegionWiseDFU | namespace=http://www.infor.com/businessinterface/RegionWiseDFU | text=None</w:t>
      </w:r>
    </w:p>
    <w:p w14:paraId="2F209C7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Company | namespace=http://www.infor.com/businessinterface/RegionWiseDFU | text='400'</w:t>
      </w:r>
    </w:p>
    <w:p w14:paraId="11203C4F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Region | namespace=http://www.infor.com/businessinterface/RegionWiseDFU | text='South'</w:t>
      </w:r>
    </w:p>
    <w:p w14:paraId="7C83C8DD" w14:textId="77777777" w:rsidR="009E7525" w:rsidRDefault="009E752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CB64E76" w14:textId="6DDE1976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 we know exactly what to extract.</w:t>
      </w:r>
    </w:p>
    <w:p w14:paraId="18ECBB58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12A5AAE">
          <v:rect id="_x0000_i1147" style="width:0;height:1.5pt" o:hralign="center" o:hrstd="t" o:hr="t" fillcolor="#a0a0a0" stroked="f"/>
        </w:pict>
      </w:r>
    </w:p>
    <w:p w14:paraId="4CDBD478" w14:textId="77777777" w:rsidR="00552F0A" w:rsidRPr="00552F0A" w:rsidRDefault="00552F0A" w:rsidP="002E3E8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  <w:t>What I need from you</w:t>
      </w:r>
    </w:p>
    <w:p w14:paraId="2872CD99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161621F5" w14:textId="77777777" w:rsidR="009E7525" w:rsidRDefault="009E7525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61D6E" w14:textId="66BDB002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element in root.iter():</w:t>
      </w:r>
    </w:p>
    <w:p w14:paraId="37E3DD4D" w14:textId="77777777" w:rsidR="00552F0A" w:rsidRPr="00552F0A" w:rsidRDefault="00552F0A" w:rsidP="002E3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print(element.tag)</w:t>
      </w:r>
    </w:p>
    <w:p w14:paraId="20D3311B" w14:textId="77777777" w:rsidR="009E7525" w:rsidRDefault="009E7525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BADB2BB" w14:textId="6A2176B0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and paste the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output here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1AE8F05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 will immediately tell us whether the problem is:</w:t>
      </w:r>
    </w:p>
    <w:p w14:paraId="70B1798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SOAP Fault</w:t>
      </w:r>
    </w:p>
    <w:p w14:paraId="6390DBAE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response element</w:t>
      </w:r>
    </w:p>
    <w:p w14:paraId="47488AB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namespace</w:t>
      </w:r>
    </w:p>
    <w:p w14:paraId="44FF370C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wrong XPath</w:t>
      </w:r>
    </w:p>
    <w:p w14:paraId="0DEF9EA7" w14:textId="77777777" w:rsidR="00552F0A" w:rsidRPr="00552F0A" w:rsidRDefault="00552F0A" w:rsidP="002E3E8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or an API response structure different from what we're assuming.</w:t>
      </w:r>
    </w:p>
    <w:p w14:paraId="3CA63799" w14:textId="77777777" w:rsidR="00552F0A" w:rsidRP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Once we see that output, we can write the exact code to go from:</w:t>
      </w:r>
    </w:p>
    <w:p w14:paraId="4FAFB4A2" w14:textId="77777777" w:rsidR="00552F0A" w:rsidRDefault="00552F0A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Infor SOAP API → XML → RegionWiseDFU records → Pandas DataFrame → Excel/CSV.</w:t>
      </w:r>
    </w:p>
    <w:p w14:paraId="728F1C79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1188B74E" w14:textId="77777777" w:rsidR="00173833" w:rsidRDefault="00173833" w:rsidP="002E3E88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426CABD4" w14:textId="77777777" w:rsidR="00173833" w:rsidRDefault="00173833" w:rsidP="002E3E88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7E74EF1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C4043CE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772130B0" w14:textId="77777777" w:rsidR="00173833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9E2699E" w14:textId="77777777" w:rsidR="00173833" w:rsidRPr="00552F0A" w:rsidRDefault="00173833" w:rsidP="002E3E8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2B192B4" w14:textId="77777777" w:rsidR="00552F0A" w:rsidRPr="00552F0A" w:rsidRDefault="00552F0A" w:rsidP="00173833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lastRenderedPageBreak/>
        <w:t>You said:</w:t>
      </w:r>
    </w:p>
    <w:p w14:paraId="1155D3C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========== ALL XML ELEMENTS ========== TAG: {http://schemas.xmlsoap.org/soap/envelope/}Envelope | TEXT: None | ATTRIBUTES: {} TAG: {http://schemas.xmlsoap.org/soap/envelope/}Body | TEXT: None | ATTRIBUTES: {} TAG: {http://www.infor.com/businessinterface/RegionWiseDFU}CreateResponse | TEXT: None | ATTRIBUTES: {} TAG: CreateRequest | TEXT: None | ATTRIBUTES: {} TAG: DataArea | TEXT: None | ATTRIBUTES: {} TAG: GetDFUResponse | TEXT: None | ATTRIBUTES: {} TAG: Region | TEXT: 'India' | ATTRIBUTES: {} TAG: Item | TEXT: ' X100173 ' | ATTRIBUTES: {} TAG: Verticals | TEXT: 'ACP-AFM-Industrial' | ATTRIBUTES: {} TAG: DFU | TEXT: ' ' | ATTRIBUTES: {} TAG: ItemCatg | TEXT: None | ATTRIBUTES: {} TAG: RRSClassification | TEXT: None | ATTRIBUTES: {} TAG: Classification | TEXT: ' ' | ATTRIBUTES: {} TAG: Revenue | TEXT: '0' | ATTRIBUTES: {} TAG: Priority | TEXT: '0' | ATTRIBUTES: {} TAG: Updateddate | TEXT: '09-01-1970' | ATTRIBUTES: {}</w:t>
      </w:r>
    </w:p>
    <w:p w14:paraId="2BA7EF0C" w14:textId="77777777" w:rsidR="00173833" w:rsidRPr="0041262B" w:rsidRDefault="00173833" w:rsidP="0017383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</w:pPr>
    </w:p>
    <w:p w14:paraId="45F0B0F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Perfect — now we can see the exact issue.</w:t>
      </w:r>
    </w:p>
    <w:p w14:paraId="3DC22C3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response is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namespace-qualified all the way down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629A75E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D26A85F" w14:textId="406AA43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have:</w:t>
      </w:r>
    </w:p>
    <w:p w14:paraId="2F162A6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{http://www.infor.com/businessinterface/RegionWiseDFU}CreateResponse</w:t>
      </w:r>
    </w:p>
    <w:p w14:paraId="6DC1D739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065FF8D" w14:textId="030EE708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then:</w:t>
      </w:r>
    </w:p>
    <w:p w14:paraId="64096BE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</w:p>
    <w:p w14:paraId="587E940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</w:p>
    <w:p w14:paraId="0B00CC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38C421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574362E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4F3658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Verticals</w:t>
      </w:r>
    </w:p>
    <w:p w14:paraId="72E7D75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433C5D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ItemCatg</w:t>
      </w:r>
    </w:p>
    <w:p w14:paraId="7DD0437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RRSClassification</w:t>
      </w:r>
    </w:p>
    <w:p w14:paraId="39B9398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</w:t>
      </w:r>
    </w:p>
    <w:p w14:paraId="11E1798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</w:t>
      </w:r>
    </w:p>
    <w:p w14:paraId="11FF85A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12B679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Updateddate</w:t>
      </w:r>
    </w:p>
    <w:p w14:paraId="7D4E184C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have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5C7B2CF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8070722" w14:textId="1706AA8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why this didn't work:</w:t>
      </w:r>
    </w:p>
    <w:p w14:paraId="00A9700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root.findall(".//reg:GetDFUResponse", ns)</w:t>
      </w:r>
    </w:p>
    <w:p w14:paraId="379FC484" w14:textId="77777777" w:rsidR="0041262B" w:rsidRDefault="0041262B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F3AA93B" w14:textId="0923A5E4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were telling Python:</w:t>
      </w:r>
    </w:p>
    <w:p w14:paraId="087B389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Find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belonging to the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http://www.infor.com/businessinterface/RegionWiseDFU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namespace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A36DD7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your actual XML says:</w:t>
      </w:r>
    </w:p>
    <w:p w14:paraId="25DBB5B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78D6F50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 namespace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983460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0E5B169">
          <v:rect id="_x0000_i1148" style="width:0;height:1.5pt" o:hralign="center" o:hrstd="t" o:hr="t" fillcolor="#a0a0a0" stroked="f"/>
        </w:pict>
      </w:r>
    </w:p>
    <w:p w14:paraId="6C21E915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1. Your actual XML structure</w:t>
      </w:r>
    </w:p>
    <w:p w14:paraId="6BF7BE7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Based on your output, the response is effectively:</w:t>
      </w:r>
    </w:p>
    <w:p w14:paraId="1A52D4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&lt;soap:Envelope&gt;</w:t>
      </w:r>
    </w:p>
    <w:p w14:paraId="76B08EF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&lt;soap:Body&gt;</w:t>
      </w:r>
    </w:p>
    <w:p w14:paraId="6E699B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90D42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&lt;reg:CreateResponse&gt;</w:t>
      </w:r>
    </w:p>
    <w:p w14:paraId="2327C76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191E6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06AFE51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408A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40FDE1F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18F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&lt;GetDFUResponse&gt;</w:t>
      </w:r>
    </w:p>
    <w:p w14:paraId="106D92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16F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&lt;Region&gt;India&lt;/Region&gt;</w:t>
      </w:r>
    </w:p>
    <w:p w14:paraId="24782C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AB1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&lt;Item&gt;</w:t>
      </w:r>
    </w:p>
    <w:p w14:paraId="7F69811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X100173</w:t>
      </w:r>
    </w:p>
    <w:p w14:paraId="0D89D94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&lt;/Item&gt;</w:t>
      </w:r>
    </w:p>
    <w:p w14:paraId="7C601ED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B75C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&lt;Verticals&gt;</w:t>
      </w:r>
    </w:p>
    <w:p w14:paraId="1732D1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ACP-AFM-Industrial</w:t>
      </w:r>
    </w:p>
    <w:p w14:paraId="139727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&lt;/Verticals&gt;</w:t>
      </w:r>
    </w:p>
    <w:p w14:paraId="28D4C6E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F69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&lt;DFU&gt;</w:t>
      </w:r>
    </w:p>
    <w:p w14:paraId="66E7EE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&lt;/DFU&gt;</w:t>
      </w:r>
    </w:p>
    <w:p w14:paraId="6AAD986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BC632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&lt;ItemCatg&gt;</w:t>
      </w:r>
    </w:p>
    <w:p w14:paraId="763406A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&lt;/ItemCatg&gt;</w:t>
      </w:r>
    </w:p>
    <w:p w14:paraId="44EF7BA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760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&lt;RRSClassification&gt;</w:t>
      </w:r>
    </w:p>
    <w:p w14:paraId="42EC111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&lt;/RRSClassification&gt;</w:t>
      </w:r>
    </w:p>
    <w:p w14:paraId="7559709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1D9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&lt;Classification&gt;</w:t>
      </w:r>
    </w:p>
    <w:p w14:paraId="104D721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&lt;/Classification&gt;</w:t>
      </w:r>
    </w:p>
    <w:p w14:paraId="061F27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C61F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&lt;Revenue&gt;0&lt;/Revenue&gt;</w:t>
      </w:r>
    </w:p>
    <w:p w14:paraId="65B655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0F8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&lt;Priority&gt;0&lt;/Priority&gt;</w:t>
      </w:r>
    </w:p>
    <w:p w14:paraId="03500A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7E57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&lt;Updateddate&gt;</w:t>
      </w:r>
    </w:p>
    <w:p w14:paraId="19EB28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09-01-1970</w:t>
      </w:r>
    </w:p>
    <w:p w14:paraId="6D78DE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&lt;/Updateddate&gt;</w:t>
      </w:r>
    </w:p>
    <w:p w14:paraId="50F965C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2FC2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&lt;/GetDFUResponse&gt;</w:t>
      </w:r>
    </w:p>
    <w:p w14:paraId="754F60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9828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16526B9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71A5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0CBA325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A14C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&lt;/reg:CreateResponse&gt;</w:t>
      </w:r>
    </w:p>
    <w:p w14:paraId="0F6C536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C8CEA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&lt;/soap:Body&gt;</w:t>
      </w:r>
    </w:p>
    <w:p w14:paraId="37AD42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&lt;/soap:Envelope&gt;</w:t>
      </w:r>
    </w:p>
    <w:p w14:paraId="23A297B0" w14:textId="77777777" w:rsidR="00EE4341" w:rsidRDefault="00EE434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CE498EF" w14:textId="672C255F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important distinction is:</w:t>
      </w:r>
    </w:p>
    <w:p w14:paraId="38CBBC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</w:p>
    <w:p w14:paraId="7B06878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489A83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 = http://www.infor.com/businessinterface/RegionWiseDFU</w:t>
      </w:r>
    </w:p>
    <w:p w14:paraId="747A70B3" w14:textId="77777777" w:rsidR="00EE4341" w:rsidRDefault="00EE434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0076174" w14:textId="2FA1FD2D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while:</w:t>
      </w:r>
    </w:p>
    <w:p w14:paraId="49B16BC4" w14:textId="77777777" w:rsidR="00EE4341" w:rsidRDefault="00EE4341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29BAB" w14:textId="18427C90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</w:p>
    <w:p w14:paraId="3E8AEB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</w:p>
    <w:p w14:paraId="726B1C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1220922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069434F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7EBFD9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Verticals</w:t>
      </w:r>
    </w:p>
    <w:p w14:paraId="210E3FF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3AB91EF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AE64FC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08EB7B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NAMESPACE</w:t>
      </w:r>
    </w:p>
    <w:p w14:paraId="1E2BCE0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6D3C7B5">
          <v:rect id="_x0000_i1149" style="width:0;height:1.5pt" o:hralign="center" o:hrstd="t" o:hr="t" fillcolor="#a0a0a0" stroked="f"/>
        </w:pict>
      </w:r>
    </w:p>
    <w:p w14:paraId="118B28B4" w14:textId="77229D86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 xml:space="preserve">2. </w:t>
      </w:r>
      <w:r w:rsidR="002E4C1C"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Therefore,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 xml:space="preserve"> your XPath should be</w:t>
      </w:r>
    </w:p>
    <w:p w14:paraId="22A52C2D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359C8953" w14:textId="1F35F443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root.findall(".//reg:GetDFUResponse", ns)</w:t>
      </w:r>
    </w:p>
    <w:p w14:paraId="1B8EA9D9" w14:textId="77777777" w:rsidR="002E4C1C" w:rsidRDefault="002E4C1C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14CF9DC" w14:textId="06022694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use:</w:t>
      </w:r>
    </w:p>
    <w:p w14:paraId="111A5C6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root.findall(".//GetDFUResponse")</w:t>
      </w:r>
    </w:p>
    <w:p w14:paraId="3B58332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because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no namespace.</w:t>
      </w:r>
    </w:p>
    <w:p w14:paraId="77DEF246" w14:textId="77777777" w:rsidR="001376DA" w:rsidRDefault="001376D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AE9D62" w14:textId="5052143B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62D8800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region in RegionWiseDFU:</w:t>
      </w:r>
    </w:p>
    <w:p w14:paraId="26B3AA8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print(ET.tostring(region, encoding="unicode"))</w:t>
      </w:r>
    </w:p>
    <w:p w14:paraId="55A233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print("-----")</w:t>
      </w:r>
    </w:p>
    <w:p w14:paraId="3131435C" w14:textId="77777777" w:rsidR="001376DA" w:rsidRDefault="001376D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A9E4DED" w14:textId="3F015546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should print something like:</w:t>
      </w:r>
    </w:p>
    <w:p w14:paraId="36205F2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12F038A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24B97F4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         X100173                               &lt;/Item&gt;</w:t>
      </w:r>
    </w:p>
    <w:p w14:paraId="7B54E4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02D263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&lt;DFU&gt;...&lt;/DFU&gt;</w:t>
      </w:r>
    </w:p>
    <w:p w14:paraId="5C3570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&lt;ItemCatg /&gt;</w:t>
      </w:r>
    </w:p>
    <w:p w14:paraId="093BF68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&lt;RRSClassification /&gt;</w:t>
      </w:r>
    </w:p>
    <w:p w14:paraId="5C6E2D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&lt;Classification&gt;  &lt;/Classification&gt;</w:t>
      </w:r>
    </w:p>
    <w:p w14:paraId="09D577A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5D5AF7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05E7731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&lt;Updateddate&gt;09-01-1970&lt;/Updateddate&gt;</w:t>
      </w:r>
    </w:p>
    <w:p w14:paraId="1B37AB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41B6502D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5A15E4B">
          <v:rect id="_x0000_i1150" style="width:0;height:1.5pt" o:hralign="center" o:hrstd="t" o:hr="t" fillcolor="#a0a0a0" stroked="f"/>
        </w:pict>
      </w:r>
    </w:p>
    <w:p w14:paraId="0A2EA112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Complete corrected extraction</w:t>
      </w:r>
    </w:p>
    <w:p w14:paraId="39E5F765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I'd recommend this:</w:t>
      </w:r>
    </w:p>
    <w:p w14:paraId="4650BE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2BA41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5E6701D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45264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02D99DA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1C3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1A4212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3DDE5F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2CB3D7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0111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F52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</w:t>
      </w:r>
    </w:p>
    <w:p w14:paraId="54E32E8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2A7CEB0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15513A4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xmlns:reg="http://www.infor.com/businessinterface/RegionWiseDFU"&gt;</w:t>
      </w:r>
    </w:p>
    <w:p w14:paraId="683625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6290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1E9FC8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DBDF1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780A88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53F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60C94EA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DB179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6123C0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957E1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0913786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4AFEA9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26B6F2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5394FB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73CAD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163901A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241C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05A374A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DCA1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0DFF5F8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0173B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67C14F5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D428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5DBDF5E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5B9090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718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12964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Call API</w:t>
      </w:r>
    </w:p>
    <w:p w14:paraId="051BDDB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19165B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09B2AE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26E4B4D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2EFB3FB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77C89A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D4BD6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744B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61824BB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F84D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28B92D3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ET.fromstring(response.content)</w:t>
      </w:r>
    </w:p>
    <w:p w14:paraId="630948E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3F04F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F186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Namespace for the SOAP envelope</w:t>
      </w:r>
    </w:p>
    <w:p w14:paraId="5A49088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3EDA0C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"soapenv": "http://schemas.xmlsoap.org/soap/envelope/",</w:t>
      </w:r>
    </w:p>
    <w:p w14:paraId="4E12C77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"reg": "http://www.infor.com/businessinterface/RegionWiseDFU"</w:t>
      </w:r>
    </w:p>
    <w:p w14:paraId="417BBA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AB2A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FFC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0066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GetDFUResponse</w:t>
      </w:r>
    </w:p>
    <w:p w14:paraId="0267499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responses = root.findall(".//GetDFUResponse")</w:t>
      </w:r>
    </w:p>
    <w:p w14:paraId="4F7F94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0E07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print("Number of GetDFUResponse records:", len(responses))</w:t>
      </w:r>
    </w:p>
    <w:p w14:paraId="41614B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99F53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6134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Extract data</w:t>
      </w:r>
    </w:p>
    <w:p w14:paraId="3115730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1EEA3A1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C2814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RECORD ==========")</w:t>
      </w:r>
    </w:p>
    <w:p w14:paraId="32E7731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7067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region = record.findtext("Region", default="").strip()</w:t>
      </w:r>
    </w:p>
    <w:p w14:paraId="7DFF8C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item = record.findtext("Item", default="").strip()</w:t>
      </w:r>
    </w:p>
    <w:p w14:paraId="4FCA37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verticals = record.findtext("Verticals", default="").strip()</w:t>
      </w:r>
    </w:p>
    <w:p w14:paraId="1BC8692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dfu = record.findtext("DFU", default="").strip()</w:t>
      </w:r>
    </w:p>
    <w:p w14:paraId="7277F3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item_catg = record.findtext("ItemCatg", default="").strip()</w:t>
      </w:r>
    </w:p>
    <w:p w14:paraId="7ECB6E1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rrs_classification = record.findtext(</w:t>
      </w:r>
    </w:p>
    <w:p w14:paraId="5D4B3E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"RRSClassification",</w:t>
      </w:r>
    </w:p>
    <w:p w14:paraId="2A9C10E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4040F9E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17C0158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0659C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classification = record.findtext(</w:t>
      </w:r>
    </w:p>
    <w:p w14:paraId="71AFAFB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"Classification",</w:t>
      </w:r>
    </w:p>
    <w:p w14:paraId="7BF4D9B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7B504FD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5312C9C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3FB2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revenue = record.findtext(</w:t>
      </w:r>
    </w:p>
    <w:p w14:paraId="6957373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"Revenue",</w:t>
      </w:r>
    </w:p>
    <w:p w14:paraId="51EF668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683DC99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256BCA0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2210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priority = record.findtext(</w:t>
      </w:r>
    </w:p>
    <w:p w14:paraId="252A8D2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"Priority",</w:t>
      </w:r>
    </w:p>
    <w:p w14:paraId="6C76933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1BFABB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7CE7280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899B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updated_date = record.findtext(</w:t>
      </w:r>
    </w:p>
    <w:p w14:paraId="3E2E12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"Updateddate",</w:t>
      </w:r>
    </w:p>
    <w:p w14:paraId="0892CAC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default=""</w:t>
      </w:r>
    </w:p>
    <w:p w14:paraId="0279615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).strip()</w:t>
      </w:r>
    </w:p>
    <w:p w14:paraId="05986A4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0E7B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5B5A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print("Region:", region)</w:t>
      </w:r>
    </w:p>
    <w:p w14:paraId="1587A1D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print("Item:", item)</w:t>
      </w:r>
    </w:p>
    <w:p w14:paraId="0F586F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print("Verticals:", verticals)</w:t>
      </w:r>
    </w:p>
    <w:p w14:paraId="4EB961E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print("DFU:", dfu)</w:t>
      </w:r>
    </w:p>
    <w:p w14:paraId="38EDB8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print("ItemCatg:", item_catg)</w:t>
      </w:r>
    </w:p>
    <w:p w14:paraId="12D7812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print("RRSClassification:", rrs_classification)</w:t>
      </w:r>
    </w:p>
    <w:p w14:paraId="7083094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print("Classification:", classification)</w:t>
      </w:r>
    </w:p>
    <w:p w14:paraId="6E083E5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print("Revenue:", revenue)</w:t>
      </w:r>
    </w:p>
    <w:p w14:paraId="4D4C5D2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print("Priority:", priority)</w:t>
      </w:r>
    </w:p>
    <w:p w14:paraId="059EA16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print("Updateddate:", updated_date)</w:t>
      </w:r>
    </w:p>
    <w:p w14:paraId="31A18B2F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AAB40AF">
          <v:rect id="_x0000_i1151" style="width:0;height:1.5pt" o:hralign="center" o:hrstd="t" o:hr="t" fillcolor="#a0a0a0" stroked="f"/>
        </w:pict>
      </w:r>
    </w:p>
    <w:p w14:paraId="1D656377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But there is an even better way</w:t>
      </w:r>
    </w:p>
    <w:p w14:paraId="55A59A7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Since you ultimately want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table data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, you don't need to manually write:</w:t>
      </w:r>
    </w:p>
    <w:p w14:paraId="545CD942" w14:textId="77777777" w:rsidR="005E1058" w:rsidRDefault="005E1058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234642" w14:textId="27E9EE04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= record.findtext(...)</w:t>
      </w:r>
    </w:p>
    <w:p w14:paraId="5D4B1DF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 = record.findtext(...)</w:t>
      </w:r>
    </w:p>
    <w:p w14:paraId="25C8FA8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verticals = record.findtext(...)</w:t>
      </w:r>
    </w:p>
    <w:p w14:paraId="2A3FBB3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9FD692B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every field.</w:t>
      </w:r>
    </w:p>
    <w:p w14:paraId="39B8881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appears to be a record containing simple fields.</w:t>
      </w:r>
    </w:p>
    <w:p w14:paraId="7748A7CC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We can automatically convert it into a dictionary.</w:t>
      </w:r>
    </w:p>
    <w:p w14:paraId="021C932A" w14:textId="77777777" w:rsidR="005E1058" w:rsidRDefault="005E1058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A4315" w14:textId="09078F99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record_data = {}</w:t>
      </w:r>
    </w:p>
    <w:p w14:paraId="56CC4DC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D09A4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child in record:</w:t>
      </w:r>
    </w:p>
    <w:p w14:paraId="3BBB0DC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C54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record_data[child.tag] = (</w:t>
      </w:r>
    </w:p>
    <w:p w14:paraId="7E1277B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child.text.strip()</w:t>
      </w:r>
    </w:p>
    <w:p w14:paraId="25883AD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child.text</w:t>
      </w:r>
    </w:p>
    <w:p w14:paraId="7646385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else ""</w:t>
      </w:r>
    </w:p>
    <w:p w14:paraId="7EEBA96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1CEF2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1F64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print(record_data)</w:t>
      </w:r>
    </w:p>
    <w:p w14:paraId="6CFCB627" w14:textId="77777777" w:rsidR="00B908A1" w:rsidRDefault="00B908A1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6C28D49" w14:textId="285C037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should get:</w:t>
      </w:r>
    </w:p>
    <w:p w14:paraId="20B315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13B13A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'Region': 'India',</w:t>
      </w:r>
    </w:p>
    <w:p w14:paraId="226D9A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'Item': 'X100173',</w:t>
      </w:r>
    </w:p>
    <w:p w14:paraId="61C0862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'Verticals': 'ACP-AFM-Industrial',</w:t>
      </w:r>
    </w:p>
    <w:p w14:paraId="31E6EC1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'DFU': '',</w:t>
      </w:r>
    </w:p>
    <w:p w14:paraId="02FC26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'ItemCatg': '',</w:t>
      </w:r>
    </w:p>
    <w:p w14:paraId="1E5C839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'RRSClassification': '',</w:t>
      </w:r>
    </w:p>
    <w:p w14:paraId="5E3101F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'Classification': '',</w:t>
      </w:r>
    </w:p>
    <w:p w14:paraId="19251D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'Revenue': '0',</w:t>
      </w:r>
    </w:p>
    <w:p w14:paraId="3FE976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'Priority': '0',</w:t>
      </w:r>
    </w:p>
    <w:p w14:paraId="7A82D5E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'Updateddate': '09-01-1970'</w:t>
      </w:r>
    </w:p>
    <w:p w14:paraId="0855E1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C372B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already perfect for a DataFrame.</w:t>
      </w:r>
    </w:p>
    <w:p w14:paraId="2214FE7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6DD4074">
          <v:rect id="_x0000_i1152" style="width:0;height:1.5pt" o:hralign="center" o:hrstd="t" o:hr="t" fillcolor="#a0a0a0" stroked="f"/>
        </w:pict>
      </w:r>
    </w:p>
    <w:p w14:paraId="1A732494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Convert all records into Pandas</w:t>
      </w:r>
    </w:p>
    <w:p w14:paraId="4E4EF33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probably what you want.</w:t>
      </w:r>
    </w:p>
    <w:p w14:paraId="299345DE" w14:textId="77777777" w:rsidR="00B908A1" w:rsidRDefault="00B908A1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D580B0" w14:textId="01AD6084" w:rsidR="00552F0A" w:rsidRPr="00552F0A" w:rsidRDefault="006855B7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="00552F0A"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mport pandas as pd</w:t>
      </w:r>
    </w:p>
    <w:p w14:paraId="2AB6B5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5E005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73FC15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E978E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4ED117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1309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7F6113D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44531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3A3558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848B9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row[child.tag] = (</w:t>
      </w:r>
    </w:p>
    <w:p w14:paraId="16ECFB0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child.text.strip()</w:t>
      </w:r>
    </w:p>
    <w:p w14:paraId="1C65F73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child.text</w:t>
      </w:r>
    </w:p>
    <w:p w14:paraId="0ECA702C" w14:textId="4AB544D8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</w:t>
      </w:r>
      <w:r w:rsidR="00685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“”</w:t>
      </w:r>
    </w:p>
    <w:p w14:paraId="073E04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13AC0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EA538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39929D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F31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862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pd.DataFrame(rows)</w:t>
      </w:r>
    </w:p>
    <w:p w14:paraId="0E6A33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4EA2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print(df)</w:t>
      </w:r>
    </w:p>
    <w:p w14:paraId="580722F2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result would look like:</w:t>
      </w:r>
    </w:p>
    <w:p w14:paraId="39EA99AB" w14:textId="77777777" w:rsidR="006855B7" w:rsidRDefault="006855B7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47CC6" w14:textId="15BE2052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    Item              Verticals DFU ItemCatg RRSClassification Classification Revenue Priority Updateddate</w:t>
      </w:r>
    </w:p>
    <w:p w14:paraId="06C3902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India  X100173  ACP-AFM-Industrial                             0        0       09-01-1970</w:t>
      </w:r>
    </w:p>
    <w:p w14:paraId="177CC716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0FE9BE6">
          <v:rect id="_x0000_i1153" style="width:0;height:1.5pt" o:hralign="center" o:hrstd="t" o:hr="t" fillcolor="#a0a0a0" stroked="f"/>
        </w:pict>
      </w:r>
    </w:p>
    <w:p w14:paraId="28EE57F5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Save directly to Excel</w:t>
      </w:r>
    </w:p>
    <w:p w14:paraId="5AB117F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df.to_excel(</w:t>
      </w:r>
    </w:p>
    <w:p w14:paraId="56F2116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"RegionWiseDFU.xlsx",</w:t>
      </w:r>
    </w:p>
    <w:p w14:paraId="1F92D47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5EECD11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1E1142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Or CSV:</w:t>
      </w:r>
    </w:p>
    <w:p w14:paraId="2288E9C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df.to_csv(</w:t>
      </w:r>
    </w:p>
    <w:p w14:paraId="797CE76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"RegionWiseDFU.csv",</w:t>
      </w:r>
    </w:p>
    <w:p w14:paraId="47C66D8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2263B6E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CD11C4" w14:textId="77777777" w:rsidR="009518CA" w:rsidRDefault="009518C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66D3308" w14:textId="27CBC18D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your complete pipeline becomes:</w:t>
      </w:r>
    </w:p>
    <w:p w14:paraId="3475829F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B95B2" w14:textId="2C2F7A59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 API</w:t>
      </w:r>
    </w:p>
    <w:p w14:paraId="1CBA94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E751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SOAP request</w:t>
      </w:r>
    </w:p>
    <w:p w14:paraId="11417B9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82FA63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response</w:t>
      </w:r>
    </w:p>
    <w:p w14:paraId="7708CC6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9629E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46D2CD2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150E2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</w:p>
    <w:p w14:paraId="62CD0F3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CC8B8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</w:p>
    <w:p w14:paraId="1512049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46545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781E7EB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F14A0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children</w:t>
      </w:r>
    </w:p>
    <w:p w14:paraId="77B1533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8D1738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Dictionary</w:t>
      </w:r>
    </w:p>
    <w:p w14:paraId="464A4EF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C478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 DataFrame</w:t>
      </w:r>
    </w:p>
    <w:p w14:paraId="2B41636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8E4E7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 / CSV</w:t>
      </w:r>
    </w:p>
    <w:p w14:paraId="1C64F6FC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2AFA6C3">
          <v:rect id="_x0000_i1154" style="width:0;height:1.5pt" o:hralign="center" o:hrstd="t" o:hr="t" fillcolor="#a0a0a0" stroked="f"/>
        </w:pict>
      </w:r>
    </w:p>
    <w:p w14:paraId="6863ED86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7. Important: multiple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records</w:t>
      </w:r>
    </w:p>
    <w:p w14:paraId="5C9C0E9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output currently shows one record:</w:t>
      </w:r>
    </w:p>
    <w:p w14:paraId="57ACB8C3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77ED4" w14:textId="1B20E2E2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70F9870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2FBDBC4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1CEC0A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264CE81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6F70368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ItemCatg</w:t>
      </w:r>
    </w:p>
    <w:p w14:paraId="3EE8F5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RRSClassification</w:t>
      </w:r>
    </w:p>
    <w:p w14:paraId="0A1EC6C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59BD931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58C1CE4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1E132E3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Updateddate</w:t>
      </w:r>
    </w:p>
    <w:p w14:paraId="5EE854D5" w14:textId="77777777" w:rsidR="009518CA" w:rsidRDefault="009518C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0E1E00E" w14:textId="183907AE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 your API may return:</w:t>
      </w:r>
    </w:p>
    <w:p w14:paraId="545D69A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1EAA189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7E7DF6D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4172EFA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71614610" w14:textId="394024E2" w:rsidR="00552F0A" w:rsidRPr="00552F0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…</w:t>
      </w:r>
    </w:p>
    <w:p w14:paraId="3BC9D6F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49478A3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&lt;DataArea&gt;</w:t>
      </w:r>
    </w:p>
    <w:p w14:paraId="588ED97E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3A8B5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&lt;GetDFUResponse&gt;</w:t>
      </w:r>
    </w:p>
    <w:p w14:paraId="100171C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&lt;Region&gt;India&lt;/Region&gt;</w:t>
      </w:r>
    </w:p>
    <w:p w14:paraId="22760CC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&lt;Item&gt;X100173&lt;/Item&gt;</w:t>
      </w:r>
    </w:p>
    <w:p w14:paraId="25D5C8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&lt;Verticals&gt;ACP-AFM-Industrial&lt;/Verticals&gt;</w:t>
      </w:r>
    </w:p>
    <w:p w14:paraId="1578A60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&lt;Revenue&gt;0&lt;/Revenue&gt;</w:t>
      </w:r>
    </w:p>
    <w:p w14:paraId="5086D6E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&lt;/GetDFUResponse&gt;</w:t>
      </w:r>
    </w:p>
    <w:p w14:paraId="5FEF2C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534A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&lt;GetDFUResponse&gt;</w:t>
      </w:r>
    </w:p>
    <w:p w14:paraId="7812595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&lt;Region&gt;India&lt;/Region&gt;</w:t>
      </w:r>
    </w:p>
    <w:p w14:paraId="72F9402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&lt;Item&gt;X100174&lt;/Item&gt;</w:t>
      </w:r>
    </w:p>
    <w:p w14:paraId="5F1E2BB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&lt;Verticals&gt;ACP-AFM-Industrial&lt;/Verticals&gt;</w:t>
      </w:r>
    </w:p>
    <w:p w14:paraId="23811EA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&lt;Revenue&gt;100&lt;/Revenue&gt;</w:t>
      </w:r>
    </w:p>
    <w:p w14:paraId="2B826F9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&lt;/GetDFUResponse&gt;</w:t>
      </w:r>
    </w:p>
    <w:p w14:paraId="4600F70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0F62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&lt;GetDFUResponse&gt;</w:t>
      </w:r>
    </w:p>
    <w:p w14:paraId="5BC0C5C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&lt;Region&gt;Europe&lt;/Region&gt;</w:t>
      </w:r>
    </w:p>
    <w:p w14:paraId="0D7074A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&lt;Item&gt;X100175&lt;/Item&gt;</w:t>
      </w:r>
    </w:p>
    <w:p w14:paraId="2E38133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&lt;Verticals&gt;Automotive&lt;/Verticals&gt;</w:t>
      </w:r>
    </w:p>
    <w:p w14:paraId="3845278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&lt;Revenue&gt;250&lt;/Revenue&gt;</w:t>
      </w:r>
    </w:p>
    <w:p w14:paraId="500B238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&lt;/GetDFUResponse&gt;</w:t>
      </w:r>
    </w:p>
    <w:p w14:paraId="565E49E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52F2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&lt;/DataArea&gt;</w:t>
      </w:r>
    </w:p>
    <w:p w14:paraId="4B2ED305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Our code:</w:t>
      </w:r>
    </w:p>
    <w:p w14:paraId="5868FF78" w14:textId="77777777" w:rsidR="009518CA" w:rsidRDefault="009518C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62375D" w14:textId="120B592E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responses = root.findall(".//GetDFUResponse")</w:t>
      </w:r>
    </w:p>
    <w:p w14:paraId="78F2CEBD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will find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all three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5F20E5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021CE5D1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responses:</w:t>
      </w:r>
    </w:p>
    <w:p w14:paraId="29A93DF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creates one DataFrame row for each record.</w:t>
      </w:r>
    </w:p>
    <w:p w14:paraId="5CBB320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exactly what you want for table extraction.</w:t>
      </w:r>
    </w:p>
    <w:p w14:paraId="147B2CB5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379D695F">
          <v:rect id="_x0000_i1155" style="width:0;height:1.5pt" o:hralign="center" o:hrstd="t" o:hr="t" fillcolor="#a0a0a0" stroked="f"/>
        </w:pict>
      </w:r>
    </w:p>
    <w:p w14:paraId="546EE063" w14:textId="77777777" w:rsidR="00552F0A" w:rsidRPr="00552F0A" w:rsidRDefault="00552F0A" w:rsidP="00173833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One more important observation about namespaces</w:t>
      </w:r>
    </w:p>
    <w:p w14:paraId="3CA31E7E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API response is actually a good example of why I recommended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blindly stripping namespaces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 earlier.</w:t>
      </w:r>
    </w:p>
    <w:p w14:paraId="58D58A29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Your XML has:</w:t>
      </w:r>
    </w:p>
    <w:p w14:paraId="13221E3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{http://www.infor.com/businessinterface/RegionWiseDFU}CreateResponse</w:t>
      </w:r>
    </w:p>
    <w:p w14:paraId="4DC47D50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EECE25E" w14:textId="556CE61B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but:</w:t>
      </w:r>
    </w:p>
    <w:p w14:paraId="00B4FC3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3A3C1861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has no namespace.</w:t>
      </w:r>
    </w:p>
    <w:p w14:paraId="4D446F41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E8011A4" w14:textId="3CB3800E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So if we assumed:</w:t>
      </w:r>
    </w:p>
    <w:p w14:paraId="02317BB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Everything is reg namespace</w:t>
      </w:r>
    </w:p>
    <w:p w14:paraId="06CA441C" w14:textId="77777777" w:rsidR="00733B25" w:rsidRDefault="00733B25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F634191" w14:textId="0608484C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our XPath would fail.</w:t>
      </w:r>
    </w:p>
    <w:p w14:paraId="5DD732B7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parser is telling us exactly what's happening:</w:t>
      </w:r>
    </w:p>
    <w:p w14:paraId="23C17B9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CreateResponse</w:t>
      </w:r>
    </w:p>
    <w:p w14:paraId="50ADF81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namespace: RegionWiseDFU</w:t>
      </w:r>
    </w:p>
    <w:p w14:paraId="3D1252D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017B9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CreateRequest</w:t>
      </w:r>
    </w:p>
    <w:p w14:paraId="6AF030F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1B945C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BC4E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DataArea</w:t>
      </w:r>
    </w:p>
    <w:p w14:paraId="441C5CC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0F1FA3FF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32A7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GetDFUResponse</w:t>
      </w:r>
    </w:p>
    <w:p w14:paraId="64E1770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38A0A9F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A5B28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1DBE2B8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2397942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BA76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</w:p>
    <w:p w14:paraId="04F1472D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 namespace</w:t>
      </w:r>
    </w:p>
    <w:p w14:paraId="37444464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This is a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namespace-qualified parent with unqualified children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1008F4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That's common in XML generated according to certain schema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formDefault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/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qualification rules.</w:t>
      </w:r>
    </w:p>
    <w:p w14:paraId="1D84DC80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CE035E2">
          <v:rect id="_x0000_i1156" style="width:0;height:1.5pt" o:hralign="center" o:hrstd="t" o:hr="t" fillcolor="#a0a0a0" stroked="f"/>
        </w:pict>
      </w:r>
    </w:p>
    <w:p w14:paraId="0D0BE834" w14:textId="77777777" w:rsidR="00552F0A" w:rsidRPr="00552F0A" w:rsidRDefault="00552F0A" w:rsidP="0017383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shortest fix to your current code</w:t>
      </w:r>
    </w:p>
    <w:p w14:paraId="1CD7D43B" w14:textId="77777777" w:rsid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You only need to change:</w:t>
      </w:r>
    </w:p>
    <w:p w14:paraId="39D30D75" w14:textId="77777777" w:rsidR="00951AE7" w:rsidRPr="00552F0A" w:rsidRDefault="00951AE7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EF59DE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root.findall("reg:GetDFUResponse", ns)</w:t>
      </w:r>
    </w:p>
    <w:p w14:paraId="4FB73873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to:</w:t>
      </w:r>
    </w:p>
    <w:p w14:paraId="42FD80F3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 = root.findall(".//GetDFUResponse")</w:t>
      </w:r>
    </w:p>
    <w:p w14:paraId="6287CA6E" w14:textId="77777777" w:rsidR="00951AE7" w:rsidRDefault="00951AE7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248B6B5" w14:textId="70B81EF0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Then, because you're ultimately building table data, I'd use:</w:t>
      </w:r>
    </w:p>
    <w:p w14:paraId="0A95FBB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6E6A40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E6BE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RegionWiseDFU:</w:t>
      </w:r>
    </w:p>
    <w:p w14:paraId="14EDE62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2C4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</w:t>
      </w:r>
    </w:p>
    <w:p w14:paraId="505A3387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child.tag: (</w:t>
      </w:r>
    </w:p>
    <w:p w14:paraId="2F779CA2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child.text.strip()</w:t>
      </w:r>
    </w:p>
    <w:p w14:paraId="1AC0BD7C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child.text</w:t>
      </w:r>
    </w:p>
    <w:p w14:paraId="6F31EE3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""</w:t>
      </w:r>
    </w:p>
    <w:p w14:paraId="698CF90A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03AEA0B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record</w:t>
      </w:r>
    </w:p>
    <w:p w14:paraId="4F319A09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CEF36A4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0169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443F264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AC249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804BAE6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30808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pd.DataFrame(rows)</w:t>
      </w:r>
    </w:p>
    <w:p w14:paraId="05D80C20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55ECB5" w14:textId="77777777" w:rsidR="00552F0A" w:rsidRPr="00552F0A" w:rsidRDefault="00552F0A" w:rsidP="00173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2F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print(df)</w:t>
      </w:r>
    </w:p>
    <w:p w14:paraId="1766C7BA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This is the point where your XML response has successfully become table data.</w:t>
      </w:r>
    </w:p>
    <w:p w14:paraId="5D08FA98" w14:textId="77777777" w:rsidR="00552F0A" w:rsidRPr="00552F0A" w:rsidRDefault="00552F0A" w:rsidP="0017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The next thing I'd address is making this robust for your actual Infor response, especially if </w:t>
      </w:r>
      <w:r w:rsidRPr="00552F0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2F0A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c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ontains </w:t>
      </w:r>
      <w:r w:rsidRPr="00552F0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hundreds/thousands of records, nested elements, repeated elements, empty fields, and multiple pages of API data</w:t>
      </w:r>
      <w:r w:rsidRPr="00552F0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487C3ACE" w14:textId="77777777" w:rsidR="00C86BC7" w:rsidRDefault="00C86BC7" w:rsidP="00C86BC7"/>
    <w:p w14:paraId="21055D05" w14:textId="77777777" w:rsidR="009E451B" w:rsidRDefault="009E451B" w:rsidP="00C86BC7">
      <w:pPr>
        <w:pBdr>
          <w:bottom w:val="single" w:sz="6" w:space="1" w:color="auto"/>
        </w:pBdr>
      </w:pPr>
    </w:p>
    <w:p w14:paraId="39389DE0" w14:textId="77777777" w:rsidR="009E451B" w:rsidRDefault="009E451B" w:rsidP="00C86BC7"/>
    <w:p w14:paraId="75BCEAAC" w14:textId="77777777" w:rsidR="00A569D7" w:rsidRDefault="00A569D7" w:rsidP="00C86BC7"/>
    <w:p w14:paraId="7AEA991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Great. Let's build this properly so you have a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reusable XML-to-table pipeline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 for the Infor SOAP API, rather than code that only works for this one response.</w:t>
      </w:r>
    </w:p>
    <w:p w14:paraId="1F145B1F" w14:textId="77777777" w:rsidR="00A04A85" w:rsidRDefault="00A04A85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4FF02BC" w14:textId="0BFDB4F9" w:rsidR="009E451B" w:rsidRPr="009E451B" w:rsidRDefault="009E451B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Target architecture</w:t>
      </w:r>
    </w:p>
    <w:p w14:paraId="1618ACF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We'll make the program do this:</w:t>
      </w:r>
    </w:p>
    <w:p w14:paraId="5ADDDF39" w14:textId="77777777" w:rsidR="00A04A85" w:rsidRDefault="00A04A85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FF17E" w14:textId="6AF8839C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 SOAP API</w:t>
      </w:r>
    </w:p>
    <w:p w14:paraId="37D05B58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F4D206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5CDFE1C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SOAP request</w:t>
      </w:r>
    </w:p>
    <w:p w14:paraId="13E6A15C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1C9142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A15D0F6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XML</w:t>
      </w:r>
    </w:p>
    <w:p w14:paraId="61FE5631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53D740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519A509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for SOAP Fault</w:t>
      </w:r>
    </w:p>
    <w:p w14:paraId="2813B04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65DE5A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B3F7C4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GetDFUResponse records</w:t>
      </w:r>
    </w:p>
    <w:p w14:paraId="3D8E7B8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E254FBF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8710F3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 namespaces</w:t>
      </w:r>
    </w:p>
    <w:p w14:paraId="446210C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12B04B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A612A43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fields</w:t>
      </w:r>
    </w:p>
    <w:p w14:paraId="2C9F2C40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171655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64ACA5A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whitespace / empty values</w:t>
      </w:r>
    </w:p>
    <w:p w14:paraId="1E419445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4E1F009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AC2625B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 DataFrame</w:t>
      </w:r>
    </w:p>
    <w:p w14:paraId="0E443C24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AC3E6F3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CSV</w:t>
      </w:r>
    </w:p>
    <w:p w14:paraId="787FE91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E1F12DE" w14:textId="77777777" w:rsidR="009E451B" w:rsidRPr="009E451B" w:rsidRDefault="009E451B" w:rsidP="00A0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Excel</w:t>
      </w:r>
    </w:p>
    <w:p w14:paraId="25C43577" w14:textId="77777777" w:rsidR="00A04A85" w:rsidRDefault="00A04A85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923A8EF" w14:textId="0CC968C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And importantly, we can make it work when the API returns:</w:t>
      </w:r>
    </w:p>
    <w:p w14:paraId="1814D44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&lt;GetDFUResponse&gt;...&lt;/GetDFUResponse&gt;</w:t>
      </w:r>
    </w:p>
    <w:p w14:paraId="72219B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&lt;GetDFUResponse&gt;...&lt;/GetDFUResponse&gt;</w:t>
      </w:r>
    </w:p>
    <w:p w14:paraId="0E520F4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&lt;GetDFUResponse&gt;...&lt;/GetDFUResponse&gt;</w:t>
      </w:r>
    </w:p>
    <w:p w14:paraId="7D20341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without manually defining every field.</w:t>
      </w:r>
    </w:p>
    <w:p w14:paraId="577C0DE8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745EC">
          <v:rect id="_x0000_i1372" style="width:0;height:1.5pt" o:hralign="center" o:hrstd="t" o:hr="t" fillcolor="#a0a0a0" stroked="f"/>
        </w:pict>
      </w:r>
    </w:p>
    <w:p w14:paraId="4D2E614F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2. Complete reusable program</w:t>
      </w:r>
    </w:p>
    <w:p w14:paraId="07580059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Here's a good version to start with:</w:t>
      </w:r>
    </w:p>
    <w:p w14:paraId="0C2AA495" w14:textId="77777777" w:rsidR="00A04A85" w:rsidRDefault="00A04A85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121858" w14:textId="7343D40B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0F3CC2C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2909523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5A2EBF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43CF4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3C17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DD2CB6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API CONFIGURATION</w:t>
      </w:r>
    </w:p>
    <w:p w14:paraId="6AD2E7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806BC6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75FB0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4A2D20C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034B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HEADERS = {</w:t>
      </w:r>
    </w:p>
    <w:p w14:paraId="6002F49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6C6E5A2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6086BDA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267DD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5A61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0F70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A009B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SOAP REQUEST</w:t>
      </w:r>
    </w:p>
    <w:p w14:paraId="445AA24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40FF4F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4FDD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32FB331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69E2E6B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40BA0EF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3CDDDA3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8ABA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35ADBF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A5D9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53D460A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D1D3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61A5CCE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357B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6B3818F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2724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5E86F09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79C9F40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53A2A7F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2211EA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516C1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62AD24A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63A9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357611D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971BF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791837F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877F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788E37C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EEEB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0917B9A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6E3AA5E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FB2BA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799A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45FC8D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CALL API</w:t>
      </w:r>
    </w:p>
    <w:p w14:paraId="59A9642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27524C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0FFD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call_api():</w:t>
      </w:r>
    </w:p>
    <w:p w14:paraId="477BBA0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BE1A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requests.post(</w:t>
      </w:r>
    </w:p>
    <w:p w14:paraId="272B9D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URL,</w:t>
      </w:r>
    </w:p>
    <w:p w14:paraId="4F452FF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headers=HEADERS,</w:t>
      </w:r>
    </w:p>
    <w:p w14:paraId="2C4D8D4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data=BODY.encode("utf-8"),</w:t>
      </w:r>
    </w:p>
    <w:p w14:paraId="36322E1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timeout=60</w:t>
      </w:r>
    </w:p>
    <w:p w14:paraId="3E1E286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5FFE1C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85BFF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print("HTTP Status:", response.status_code)</w:t>
      </w:r>
    </w:p>
    <w:p w14:paraId="7A22992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5999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response.raise_for_status()</w:t>
      </w:r>
    </w:p>
    <w:p w14:paraId="346FF44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ADE1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response.content</w:t>
      </w:r>
    </w:p>
    <w:p w14:paraId="44282A0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1DF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B2D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E0CF27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4. PARSE XML</w:t>
      </w:r>
    </w:p>
    <w:p w14:paraId="41BF954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DCEA5E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F51F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parse_xml(xml_data):</w:t>
      </w:r>
    </w:p>
    <w:p w14:paraId="65B8D38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98284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2E4F03A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root = ET.fromstring(xml_data)</w:t>
      </w:r>
    </w:p>
    <w:p w14:paraId="284B732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EAC4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ET.ParseError as e:</w:t>
      </w:r>
    </w:p>
    <w:p w14:paraId="0974610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print("XML parsing failed:")</w:t>
      </w:r>
    </w:p>
    <w:p w14:paraId="50BB5B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print(e)</w:t>
      </w:r>
    </w:p>
    <w:p w14:paraId="3EA3D80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</w:t>
      </w:r>
    </w:p>
    <w:p w14:paraId="2EA46D7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08935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root</w:t>
      </w:r>
    </w:p>
    <w:p w14:paraId="650A8A3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66213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46F9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300A4B2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CHECK SOAP FAULT</w:t>
      </w:r>
    </w:p>
    <w:p w14:paraId="15F0DED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4A1E49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BC3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check_soap_fault(root):</w:t>
      </w:r>
    </w:p>
    <w:p w14:paraId="61182AB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2B9C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fault = None</w:t>
      </w:r>
    </w:p>
    <w:p w14:paraId="5F13413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B8BC5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root.iter():</w:t>
      </w:r>
    </w:p>
    <w:p w14:paraId="4A1EDA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CF25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element.tag.endswith("Fault"):</w:t>
      </w:r>
    </w:p>
    <w:p w14:paraId="17A8FEC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fault = element</w:t>
      </w:r>
    </w:p>
    <w:p w14:paraId="494384C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3E4936E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D3F9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fault is not None:</w:t>
      </w:r>
    </w:p>
    <w:p w14:paraId="720DA3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360F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print("\n========== SOAP FAULT ==========")</w:t>
      </w:r>
    </w:p>
    <w:p w14:paraId="05008E6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33BD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fault.iter():</w:t>
      </w:r>
    </w:p>
    <w:p w14:paraId="56FB72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C6E2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element.text and element.text.strip():</w:t>
      </w:r>
    </w:p>
    <w:p w14:paraId="65CAE91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5E160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print(</w:t>
      </w:r>
    </w:p>
    <w:p w14:paraId="187F636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element.tag,</w:t>
      </w:r>
    </w:p>
    <w:p w14:paraId="6A1653D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":",</w:t>
      </w:r>
    </w:p>
    <w:p w14:paraId="759B59F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element.text.strip()</w:t>
      </w:r>
    </w:p>
    <w:p w14:paraId="63D8148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739956B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1719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</w:t>
      </w:r>
    </w:p>
    <w:p w14:paraId="3890960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8B6B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False</w:t>
      </w:r>
    </w:p>
    <w:p w14:paraId="1DE6E72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3E4DA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6105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701E43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6. FIND GetDFUResponse</w:t>
      </w:r>
    </w:p>
    <w:p w14:paraId="5406160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8891F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5B59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find_records(root):</w:t>
      </w:r>
    </w:p>
    <w:p w14:paraId="179424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3C55F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records = []</w:t>
      </w:r>
    </w:p>
    <w:p w14:paraId="0AB9F3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D1166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root.iter():</w:t>
      </w:r>
    </w:p>
    <w:p w14:paraId="62557F2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FBE02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element.tag.endswith("GetDFUResponse"):</w:t>
      </w:r>
    </w:p>
    <w:p w14:paraId="4DD3CC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AE72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records.append(element)</w:t>
      </w:r>
    </w:p>
    <w:p w14:paraId="4192A2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7E5D5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records</w:t>
      </w:r>
    </w:p>
    <w:p w14:paraId="57CE90E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A4C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3EA1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5E92A9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7. CONVERT XML RECORD TO DICTIONARY</w:t>
      </w:r>
    </w:p>
    <w:p w14:paraId="5D12897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B315C9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936E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record_to_dict(record):</w:t>
      </w:r>
    </w:p>
    <w:p w14:paraId="1F7C7BB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3B52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7468D1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59C5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7BC1D5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BF253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Remove namespace if one exists</w:t>
      </w:r>
    </w:p>
    <w:p w14:paraId="3E03A4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child.tag</w:t>
      </w:r>
    </w:p>
    <w:p w14:paraId="2CBDE2C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0FDD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"}" in tag:</w:t>
      </w:r>
    </w:p>
    <w:p w14:paraId="200751B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tag.split("}", 1)[1]</w:t>
      </w:r>
    </w:p>
    <w:p w14:paraId="53D691D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53C4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text</w:t>
      </w:r>
    </w:p>
    <w:p w14:paraId="0305FD2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 = child.text</w:t>
      </w:r>
    </w:p>
    <w:p w14:paraId="17CCC19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2AA4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value is None:</w:t>
      </w:r>
    </w:p>
    <w:p w14:paraId="6FFD73B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""</w:t>
      </w:r>
    </w:p>
    <w:p w14:paraId="694E1E8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74F53D0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value.strip()</w:t>
      </w:r>
    </w:p>
    <w:p w14:paraId="7F3289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13B6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row[tag] = value</w:t>
      </w:r>
    </w:p>
    <w:p w14:paraId="05DFD04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461E0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row</w:t>
      </w:r>
    </w:p>
    <w:p w14:paraId="7AFB553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0713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038C1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E23258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8. CONVERT ALL RECORDS TO TABLE</w:t>
      </w:r>
    </w:p>
    <w:p w14:paraId="1563829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59586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54522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records_to_dataframe(records):</w:t>
      </w:r>
    </w:p>
    <w:p w14:paraId="61DFA01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D85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 = []</w:t>
      </w:r>
    </w:p>
    <w:p w14:paraId="30D95F5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BB48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record in records:</w:t>
      </w:r>
    </w:p>
    <w:p w14:paraId="0DB92E5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328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 = record_to_dict(record)</w:t>
      </w:r>
    </w:p>
    <w:p w14:paraId="09A3BF1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76E4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rows.append(row)</w:t>
      </w:r>
    </w:p>
    <w:p w14:paraId="6E7DD90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FCCA5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pd.DataFrame(rows)</w:t>
      </w:r>
    </w:p>
    <w:p w14:paraId="38EA9C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A9B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789B7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40F1881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9. MAIN</w:t>
      </w:r>
    </w:p>
    <w:p w14:paraId="0CFE9BF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1EB33D9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F577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main():</w:t>
      </w:r>
    </w:p>
    <w:p w14:paraId="47DA9F1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5CD5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Call API</w:t>
      </w:r>
    </w:p>
    <w:p w14:paraId="4473148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xml_data = call_api()</w:t>
      </w:r>
    </w:p>
    <w:p w14:paraId="0DE6CF3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9355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Parse XML</w:t>
      </w:r>
    </w:p>
    <w:p w14:paraId="787057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root = parse_xml(xml_data)</w:t>
      </w:r>
    </w:p>
    <w:p w14:paraId="08CD038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D5C7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Check SOAP Fault</w:t>
      </w:r>
    </w:p>
    <w:p w14:paraId="679FFAF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check_soap_fault(root):</w:t>
      </w:r>
    </w:p>
    <w:p w14:paraId="7F6BE47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8AA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</w:t>
      </w:r>
    </w:p>
    <w:p w14:paraId="581E375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3CE89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Find records</w:t>
      </w:r>
    </w:p>
    <w:p w14:paraId="2DB4556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records = find_records(root)</w:t>
      </w:r>
    </w:p>
    <w:p w14:paraId="7A3D3B1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1BA8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</w:p>
    <w:p w14:paraId="352E862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"\nNumber of GetDFUResponse records:",</w:t>
      </w:r>
    </w:p>
    <w:p w14:paraId="54DDFC6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len(records)</w:t>
      </w:r>
    </w:p>
    <w:p w14:paraId="6328107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30DAA4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982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records:</w:t>
      </w:r>
    </w:p>
    <w:p w14:paraId="352C416D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D6C09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print("\nNo GetDFUResponse records found.")</w:t>
      </w:r>
    </w:p>
    <w:p w14:paraId="32A78AC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4661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print("\nXML structure:")</w:t>
      </w:r>
    </w:p>
    <w:p w14:paraId="524D39C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AD59D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root.iter():</w:t>
      </w:r>
    </w:p>
    <w:p w14:paraId="505C2D7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print(element.tag)</w:t>
      </w:r>
    </w:p>
    <w:p w14:paraId="7B4966C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F8C8B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</w:t>
      </w:r>
    </w:p>
    <w:p w14:paraId="683A02F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033F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Convert to DataFrame</w:t>
      </w:r>
    </w:p>
    <w:p w14:paraId="7B27599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 = records_to_dataframe(records)</w:t>
      </w:r>
    </w:p>
    <w:p w14:paraId="2FA49F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93E3F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Display</w:t>
      </w:r>
    </w:p>
    <w:p w14:paraId="199DB98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DATA ==========")</w:t>
      </w:r>
    </w:p>
    <w:p w14:paraId="52E22882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print(df)</w:t>
      </w:r>
    </w:p>
    <w:p w14:paraId="4938E8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31F394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Display information</w:t>
      </w:r>
    </w:p>
    <w:p w14:paraId="425A4DE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print("\n========== DATAFRAME INFO ==========")</w:t>
      </w:r>
    </w:p>
    <w:p w14:paraId="1D6C832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print(df.info())</w:t>
      </w:r>
    </w:p>
    <w:p w14:paraId="66EFFA8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C0AC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Save CSV</w:t>
      </w:r>
    </w:p>
    <w:p w14:paraId="0EE745E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df.to_csv(</w:t>
      </w:r>
    </w:p>
    <w:p w14:paraId="5972345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"RegionWiseDFU.csv",</w:t>
      </w:r>
    </w:p>
    <w:p w14:paraId="0D4EE3F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268D60D1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8C7E7BA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118E1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Save Excel</w:t>
      </w:r>
    </w:p>
    <w:p w14:paraId="6484885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df.to_excel(</w:t>
      </w:r>
    </w:p>
    <w:p w14:paraId="4B6FE4E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"RegionWiseDFU.xlsx",</w:t>
      </w:r>
    </w:p>
    <w:p w14:paraId="1EAD1D3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index=False</w:t>
      </w:r>
    </w:p>
    <w:p w14:paraId="7247137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BC2641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86B878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print("\nFiles created:")</w:t>
      </w:r>
    </w:p>
    <w:p w14:paraId="5A5FC5EF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print("RegionWiseDFU.csv")</w:t>
      </w:r>
    </w:p>
    <w:p w14:paraId="273942B5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print("RegionWiseDFU.xlsx")</w:t>
      </w:r>
    </w:p>
    <w:p w14:paraId="5AC0EE46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1C913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BA8FB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65E7F2C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</w:t>
      </w:r>
    </w:p>
    <w:p w14:paraId="02419A99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9D48A5E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D0720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29973257" w14:textId="77777777" w:rsidR="009E451B" w:rsidRPr="009E451B" w:rsidRDefault="009E451B" w:rsidP="00FE4F8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main()</w:t>
      </w:r>
    </w:p>
    <w:p w14:paraId="4D7F4C74" w14:textId="77777777" w:rsidR="009037E6" w:rsidRDefault="009037E6" w:rsidP="009E45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72F3AC" w14:textId="25050AE2" w:rsidR="009E451B" w:rsidRDefault="009E451B" w:rsidP="009E45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4B21E51">
          <v:rect id="_x0000_i1373" style="width:0;height:1.5pt" o:hralign="center" o:hrstd="t" o:hr="t" fillcolor="#a0a0a0" stroked="f"/>
        </w:pict>
      </w:r>
    </w:p>
    <w:p w14:paraId="7A85A3C6" w14:textId="77777777" w:rsidR="009037E6" w:rsidRPr="009E451B" w:rsidRDefault="009037E6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CFACC9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3. What this program does with your current XML</w:t>
      </w:r>
    </w:p>
    <w:p w14:paraId="1C86FAFF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Your XML has:</w:t>
      </w:r>
    </w:p>
    <w:p w14:paraId="68CA5442" w14:textId="77777777" w:rsidR="00FE4F88" w:rsidRDefault="00FE4F88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57C914" w14:textId="5C8B5860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1FC9BFD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19D137B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0A53CEC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4C2F54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4EC41CE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ItemCatg</w:t>
      </w:r>
    </w:p>
    <w:p w14:paraId="5494E8F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RRSClassification</w:t>
      </w:r>
    </w:p>
    <w:p w14:paraId="6FB9FD8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4D4128C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57C5F4E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6050BB2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Updateddate</w:t>
      </w:r>
    </w:p>
    <w:p w14:paraId="26D82F87" w14:textId="77777777" w:rsidR="00FE4F88" w:rsidRDefault="00FE4F88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2979DA" w14:textId="350F4BB5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function:</w:t>
      </w:r>
    </w:p>
    <w:p w14:paraId="09812773" w14:textId="77777777" w:rsidR="00FE4F88" w:rsidRDefault="00FE4F88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46522" w14:textId="4EA4208A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record_to_dict(record):</w:t>
      </w:r>
    </w:p>
    <w:p w14:paraId="7318810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automatically converts it to:</w:t>
      </w:r>
    </w:p>
    <w:p w14:paraId="0E1A9B7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CA3D5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42A096D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25C7743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"Verticals": "ACP-AFM-Industrial",</w:t>
      </w:r>
    </w:p>
    <w:p w14:paraId="6FC2786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"DFU": "",</w:t>
      </w:r>
    </w:p>
    <w:p w14:paraId="129330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"ItemCatg": "",</w:t>
      </w:r>
    </w:p>
    <w:p w14:paraId="33B2306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"RRSClassification": "",</w:t>
      </w:r>
    </w:p>
    <w:p w14:paraId="55F6CA9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"Classification": "",</w:t>
      </w:r>
    </w:p>
    <w:p w14:paraId="77C7A68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"0",</w:t>
      </w:r>
    </w:p>
    <w:p w14:paraId="414D4DE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"Priority": "0",</w:t>
      </w:r>
    </w:p>
    <w:p w14:paraId="4DB3941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"Updateddate": "09-01-1970"</w:t>
      </w:r>
    </w:p>
    <w:p w14:paraId="7D449D5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486E99" w14:textId="77777777" w:rsidR="004914D0" w:rsidRDefault="004914D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C548618" w14:textId="26C031EF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Then Pandas converts the dictionaries into: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790"/>
        <w:gridCol w:w="843"/>
        <w:gridCol w:w="512"/>
        <w:gridCol w:w="860"/>
        <w:gridCol w:w="1468"/>
        <w:gridCol w:w="1183"/>
        <w:gridCol w:w="820"/>
        <w:gridCol w:w="720"/>
        <w:gridCol w:w="1127"/>
      </w:tblGrid>
      <w:tr w:rsidR="004914D0" w:rsidRPr="009E451B" w14:paraId="7AB84772" w14:textId="77777777" w:rsidTr="004914D0">
        <w:tc>
          <w:tcPr>
            <w:tcW w:w="0" w:type="auto"/>
            <w:hideMark/>
          </w:tcPr>
          <w:p w14:paraId="61A913D1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2E6A359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B975EBD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hideMark/>
          </w:tcPr>
          <w:p w14:paraId="391A53E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DFU</w:t>
            </w:r>
          </w:p>
        </w:tc>
        <w:tc>
          <w:tcPr>
            <w:tcW w:w="0" w:type="auto"/>
            <w:hideMark/>
          </w:tcPr>
          <w:p w14:paraId="421267B7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ItemCatg</w:t>
            </w:r>
          </w:p>
        </w:tc>
        <w:tc>
          <w:tcPr>
            <w:tcW w:w="0" w:type="auto"/>
            <w:hideMark/>
          </w:tcPr>
          <w:p w14:paraId="5721AF4C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RRSClassification</w:t>
            </w:r>
          </w:p>
        </w:tc>
        <w:tc>
          <w:tcPr>
            <w:tcW w:w="0" w:type="auto"/>
            <w:hideMark/>
          </w:tcPr>
          <w:p w14:paraId="424ECBF4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Classification</w:t>
            </w:r>
          </w:p>
        </w:tc>
        <w:tc>
          <w:tcPr>
            <w:tcW w:w="0" w:type="auto"/>
            <w:hideMark/>
          </w:tcPr>
          <w:p w14:paraId="63F32535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0" w:type="auto"/>
            <w:hideMark/>
          </w:tcPr>
          <w:p w14:paraId="01E74CBB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217759AF" w14:textId="77777777" w:rsidR="009E451B" w:rsidRPr="009E451B" w:rsidRDefault="009E451B" w:rsidP="009E451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Updateddate</w:t>
            </w:r>
          </w:p>
        </w:tc>
      </w:tr>
      <w:tr w:rsidR="004914D0" w:rsidRPr="009E451B" w14:paraId="2CC51794" w14:textId="77777777" w:rsidTr="004914D0">
        <w:tc>
          <w:tcPr>
            <w:tcW w:w="0" w:type="auto"/>
            <w:hideMark/>
          </w:tcPr>
          <w:p w14:paraId="0A99CC17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49374295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hideMark/>
          </w:tcPr>
          <w:p w14:paraId="680218C1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hideMark/>
          </w:tcPr>
          <w:p w14:paraId="337CA105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3A0ECA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562A49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A0F042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2E0797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EE61B92" w14:textId="77777777" w:rsidR="009E451B" w:rsidRPr="009E451B" w:rsidRDefault="009E451B" w:rsidP="009E451B">
            <w:pPr>
              <w:jc w:val="righ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CBCA9A6" w14:textId="77777777" w:rsidR="009E451B" w:rsidRPr="009E451B" w:rsidRDefault="009E451B" w:rsidP="009E451B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eastAsia="Times New Roman" w:cs="Times New Roman"/>
                <w:kern w:val="0"/>
                <w:lang w:eastAsia="en-IN"/>
                <w14:ligatures w14:val="none"/>
              </w:rPr>
              <w:t>09-01-1970</w:t>
            </w:r>
          </w:p>
        </w:tc>
      </w:tr>
    </w:tbl>
    <w:p w14:paraId="20264D2D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1CA05">
          <v:rect id="_x0000_i1374" style="width:0;height:1.5pt" o:hralign="center" o:hrstd="t" o:hr="t" fillcolor="#a0a0a0" stroked="f"/>
        </w:pict>
      </w:r>
    </w:p>
    <w:p w14:paraId="786B8AF7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4. Why I used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endswith()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for XML names</w:t>
      </w:r>
    </w:p>
    <w:p w14:paraId="50BF1AD8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might wonder why I wrote:</w:t>
      </w:r>
    </w:p>
    <w:p w14:paraId="4E75A6B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element.tag.endswith("GetDFUResponse"):</w:t>
      </w:r>
    </w:p>
    <w:p w14:paraId="2B9AEE84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897095" w14:textId="3A60B8B6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instead of:</w:t>
      </w:r>
    </w:p>
    <w:p w14:paraId="3DB0BD2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element.tag == "GetDFUResponse":</w:t>
      </w:r>
    </w:p>
    <w:p w14:paraId="7DB3FF03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195302B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31455AD" w14:textId="77777777" w:rsidR="00AC3BE0" w:rsidRDefault="00AC3BE0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0553D69" w14:textId="1365CA73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XML namespaces can cause this:</w:t>
      </w:r>
    </w:p>
    <w:p w14:paraId="2121C07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26E218A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or:</w:t>
      </w:r>
    </w:p>
    <w:p w14:paraId="4AD7D28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{http://www.infor.com/businessinterface/RegionWiseDFU}GetDFUResponse</w:t>
      </w:r>
    </w:p>
    <w:p w14:paraId="54B51A94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second form contains the namespace.</w:t>
      </w:r>
    </w:p>
    <w:p w14:paraId="42C971D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Using:</w:t>
      </w:r>
    </w:p>
    <w:p w14:paraId="45200E6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element.tag.endswith("GetDFUResponse")</w:t>
      </w:r>
    </w:p>
    <w:p w14:paraId="79D671F1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allows us to find the element in either situation.</w:t>
      </w:r>
    </w:p>
    <w:p w14:paraId="32DE1E8A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makes the extraction code much more tolerant of variations in the XML.</w:t>
      </w:r>
    </w:p>
    <w:p w14:paraId="0E4674DE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EFDBF6">
          <v:rect id="_x0000_i1375" style="width:0;height:1.5pt" o:hralign="center" o:hrstd="t" o:hr="t" fillcolor="#a0a0a0" stroked="f"/>
        </w:pict>
      </w:r>
    </w:p>
    <w:p w14:paraId="3FFE2F3B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5. Why we remove namespaces from column names</w:t>
      </w:r>
    </w:p>
    <w:p w14:paraId="1566C85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Suppose the XML eventually contains:</w:t>
      </w:r>
    </w:p>
    <w:p w14:paraId="231FBC1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&lt;reg:Region&gt;India&lt;/reg:Region&gt;</w:t>
      </w:r>
    </w:p>
    <w:p w14:paraId="1380ABEF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ElementTree sees:</w:t>
      </w:r>
    </w:p>
    <w:p w14:paraId="4A50ABE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0349619C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3E023C6" w14:textId="0AFC11F4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don't want an Excel column called:</w:t>
      </w:r>
    </w:p>
    <w:p w14:paraId="18C92EC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{http://www.infor.com/businessinterface/RegionWiseDFU}Region</w:t>
      </w:r>
    </w:p>
    <w:p w14:paraId="79139B6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want:</w:t>
      </w:r>
    </w:p>
    <w:p w14:paraId="003E5B0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7373E410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335BDAD" w14:textId="31325858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why we have:</w:t>
      </w:r>
    </w:p>
    <w:p w14:paraId="6FBA9C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"}" in tag:</w:t>
      </w:r>
    </w:p>
    <w:p w14:paraId="6509E60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tag.split("}", 1)[1]</w:t>
      </w:r>
    </w:p>
    <w:p w14:paraId="05F10D1C" w14:textId="77777777" w:rsidR="000F11EE" w:rsidRDefault="000F11EE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7CB3240" w14:textId="40011E3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So:</w:t>
      </w:r>
    </w:p>
    <w:p w14:paraId="59539D8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{some-namespace}Region</w:t>
      </w:r>
    </w:p>
    <w:p w14:paraId="77D06EC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1235F35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3AC491E4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64468">
          <v:rect id="_x0000_i1376" style="width:0;height:1.5pt" o:hralign="center" o:hrstd="t" o:hr="t" fillcolor="#a0a0a0" stroked="f"/>
        </w:pict>
      </w:r>
    </w:p>
    <w:p w14:paraId="221DB065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6. The important problem: nested XML</w:t>
      </w:r>
    </w:p>
    <w:p w14:paraId="6804E0FD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code above handles your current structure because your fields are direct children:</w:t>
      </w:r>
    </w:p>
    <w:p w14:paraId="1E3842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6F6EF87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FDB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1FC2930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06904F1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6935DD8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528026C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5DB7D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082CB913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B6217AF" w14:textId="1B22268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But real APIs often have:</w:t>
      </w:r>
    </w:p>
    <w:p w14:paraId="3D335BF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765C89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26BE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47A21D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72045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1D1D240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C9AC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&lt;CustomerId&gt;10001&lt;/CustomerId&gt;</w:t>
      </w:r>
    </w:p>
    <w:p w14:paraId="52CB9E6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815B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&lt;Name&gt;</w:t>
      </w:r>
    </w:p>
    <w:p w14:paraId="47B688A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John Smith</w:t>
      </w:r>
    </w:p>
    <w:p w14:paraId="40A4D00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&lt;/Name&gt;</w:t>
      </w:r>
    </w:p>
    <w:p w14:paraId="0DCD44D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754C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&lt;Address&gt;</w:t>
      </w:r>
    </w:p>
    <w:p w14:paraId="5DDB701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&lt;City&gt;Chennai&lt;/City&gt;</w:t>
      </w:r>
    </w:p>
    <w:p w14:paraId="4668057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1FA74BC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7013C49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911B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76D9A3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98FB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37B6BB54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4EA5C6F" w14:textId="36C4D1F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Now we have a decision to make.</w:t>
      </w:r>
    </w:p>
    <w:p w14:paraId="2DE8CDB7" w14:textId="77777777" w:rsid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Should this become:</w:t>
      </w:r>
    </w:p>
    <w:p w14:paraId="6D132102" w14:textId="77777777" w:rsidR="009141B6" w:rsidRPr="009E451B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456"/>
        <w:gridCol w:w="1303"/>
        <w:gridCol w:w="1016"/>
        <w:gridCol w:w="1083"/>
      </w:tblGrid>
      <w:tr w:rsidR="009E451B" w:rsidRPr="009E451B" w14:paraId="426E9D91" w14:textId="77777777" w:rsidTr="009141B6">
        <w:tc>
          <w:tcPr>
            <w:tcW w:w="0" w:type="auto"/>
            <w:hideMark/>
          </w:tcPr>
          <w:p w14:paraId="5728B295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4F57D472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</w:p>
        </w:tc>
        <w:tc>
          <w:tcPr>
            <w:tcW w:w="0" w:type="auto"/>
            <w:hideMark/>
          </w:tcPr>
          <w:p w14:paraId="777DFCD7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759C5BB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0A037A11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9E451B" w:rsidRPr="009E451B" w14:paraId="30A309DB" w14:textId="77777777" w:rsidTr="009141B6">
        <w:tc>
          <w:tcPr>
            <w:tcW w:w="0" w:type="auto"/>
            <w:hideMark/>
          </w:tcPr>
          <w:p w14:paraId="289F90C7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0C81F89D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  <w:tc>
          <w:tcPr>
            <w:tcW w:w="0" w:type="auto"/>
            <w:hideMark/>
          </w:tcPr>
          <w:p w14:paraId="712B5C19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 Smith</w:t>
            </w:r>
          </w:p>
        </w:tc>
        <w:tc>
          <w:tcPr>
            <w:tcW w:w="0" w:type="auto"/>
            <w:hideMark/>
          </w:tcPr>
          <w:p w14:paraId="27792CB6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hideMark/>
          </w:tcPr>
          <w:p w14:paraId="6EB4FEE2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58CD8A75" w14:textId="77777777" w:rsidR="009141B6" w:rsidRDefault="009141B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9BDE3CE" w14:textId="4BFD8B15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Or should </w:t>
      </w:r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 become a separate table?</w:t>
      </w:r>
    </w:p>
    <w:p w14:paraId="04D9607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simple XML, flattening is fine.</w:t>
      </w:r>
    </w:p>
    <w:p w14:paraId="22561D7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complex XML with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one-to-many relationships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 separate tables are usually much better.</w:t>
      </w:r>
    </w:p>
    <w:p w14:paraId="5CB5BB44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0B3409">
          <v:rect id="_x0000_i1377" style="width:0;height:1.5pt" o:hralign="center" o:hrstd="t" o:hr="t" fillcolor="#a0a0a0" stroked="f"/>
        </w:pict>
      </w:r>
    </w:p>
    <w:p w14:paraId="42DE19C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7. Example of a one-to-many situation</w:t>
      </w:r>
    </w:p>
    <w:p w14:paraId="5D8F238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Imagine the API returns:</w:t>
      </w:r>
    </w:p>
    <w:p w14:paraId="5753F6F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4B376A8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FDB6D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4B5C707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3453193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BFFB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488EF9E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162A0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D57F65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&lt;OrderNo&gt;10001&lt;/OrderNo&gt;</w:t>
      </w:r>
    </w:p>
    <w:p w14:paraId="129305C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D50B14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0BACD2E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24661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0F6CC58A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&lt;OrderNo&gt;10002&lt;/OrderNo&gt;</w:t>
      </w:r>
    </w:p>
    <w:p w14:paraId="5AE3026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51E0AF6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33B6AB8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E7BF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4F45544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EA9B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4439292C" w14:textId="77777777" w:rsidR="002867E9" w:rsidRDefault="002867E9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A82C439" w14:textId="1690988D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shouldn't force this into:</w:t>
      </w:r>
    </w:p>
    <w:p w14:paraId="05AEB59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| Item | OrderNo | Amount</w:t>
      </w:r>
    </w:p>
    <w:p w14:paraId="2E11DADF" w14:textId="77777777" w:rsidR="002867E9" w:rsidRDefault="002867E9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A7A526E" w14:textId="5FED4F8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without considering the relationship.</w:t>
      </w:r>
    </w:p>
    <w:p w14:paraId="61B90C3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 better database/table design is:</w:t>
      </w:r>
    </w:p>
    <w:p w14:paraId="55A3620D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2BD3E2FD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3178EE7" w14:textId="59E4711A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DFU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936"/>
        <w:gridCol w:w="1110"/>
      </w:tblGrid>
      <w:tr w:rsidR="009E451B" w:rsidRPr="009E451B" w14:paraId="232CBB36" w14:textId="77777777" w:rsidTr="002867E9">
        <w:tc>
          <w:tcPr>
            <w:tcW w:w="0" w:type="auto"/>
            <w:hideMark/>
          </w:tcPr>
          <w:p w14:paraId="09D1E85F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DFU_ID</w:t>
            </w:r>
          </w:p>
        </w:tc>
        <w:tc>
          <w:tcPr>
            <w:tcW w:w="0" w:type="auto"/>
            <w:hideMark/>
          </w:tcPr>
          <w:p w14:paraId="54CC3DAE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3A672CC1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</w:tr>
      <w:tr w:rsidR="009E451B" w:rsidRPr="009E451B" w14:paraId="1DDC1BB2" w14:textId="77777777" w:rsidTr="002867E9">
        <w:tc>
          <w:tcPr>
            <w:tcW w:w="0" w:type="auto"/>
            <w:hideMark/>
          </w:tcPr>
          <w:p w14:paraId="0616CAF5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74BF4B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hideMark/>
          </w:tcPr>
          <w:p w14:paraId="20DB731E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</w:tr>
    </w:tbl>
    <w:p w14:paraId="044B5ABB" w14:textId="77777777" w:rsidR="002867E9" w:rsidRDefault="002867E9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201F2E51" w14:textId="77E76CF1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Order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150"/>
        <w:gridCol w:w="1057"/>
      </w:tblGrid>
      <w:tr w:rsidR="009E451B" w:rsidRPr="009E451B" w14:paraId="73580607" w14:textId="77777777" w:rsidTr="002867E9">
        <w:tc>
          <w:tcPr>
            <w:tcW w:w="0" w:type="auto"/>
            <w:hideMark/>
          </w:tcPr>
          <w:p w14:paraId="6740AB2C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DFU_ID</w:t>
            </w:r>
          </w:p>
        </w:tc>
        <w:tc>
          <w:tcPr>
            <w:tcW w:w="0" w:type="auto"/>
            <w:hideMark/>
          </w:tcPr>
          <w:p w14:paraId="36F39758" w14:textId="77777777" w:rsidR="009E451B" w:rsidRPr="009E451B" w:rsidRDefault="009E451B" w:rsidP="009E45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</w:p>
        </w:tc>
        <w:tc>
          <w:tcPr>
            <w:tcW w:w="0" w:type="auto"/>
            <w:hideMark/>
          </w:tcPr>
          <w:p w14:paraId="3A01D513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9E451B" w:rsidRPr="009E451B" w14:paraId="133A542F" w14:textId="77777777" w:rsidTr="002867E9">
        <w:tc>
          <w:tcPr>
            <w:tcW w:w="0" w:type="auto"/>
            <w:hideMark/>
          </w:tcPr>
          <w:p w14:paraId="12EC295D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FBA124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10001</w:t>
            </w:r>
          </w:p>
        </w:tc>
        <w:tc>
          <w:tcPr>
            <w:tcW w:w="0" w:type="auto"/>
            <w:hideMark/>
          </w:tcPr>
          <w:p w14:paraId="38619914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9E451B" w:rsidRPr="009E451B" w14:paraId="38D1FA12" w14:textId="77777777" w:rsidTr="002867E9">
        <w:tc>
          <w:tcPr>
            <w:tcW w:w="0" w:type="auto"/>
            <w:hideMark/>
          </w:tcPr>
          <w:p w14:paraId="3FBC403A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F8D0E8" w14:textId="77777777" w:rsidR="009E451B" w:rsidRPr="009E451B" w:rsidRDefault="009E451B" w:rsidP="009E451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10002</w:t>
            </w:r>
          </w:p>
        </w:tc>
        <w:tc>
          <w:tcPr>
            <w:tcW w:w="0" w:type="auto"/>
            <w:hideMark/>
          </w:tcPr>
          <w:p w14:paraId="6B7313F8" w14:textId="77777777" w:rsidR="009E451B" w:rsidRPr="009E451B" w:rsidRDefault="009E451B" w:rsidP="009E451B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E4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</w:t>
            </w:r>
          </w:p>
        </w:tc>
      </w:tr>
    </w:tbl>
    <w:p w14:paraId="6A734A7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preserves the relationship.</w:t>
      </w:r>
    </w:p>
    <w:p w14:paraId="63FBE34F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D7E044">
          <v:rect id="_x0000_i1378" style="width:0;height:1.5pt" o:hralign="center" o:hrstd="t" o:hr="t" fillcolor="#a0a0a0" stroked="f"/>
        </w:pict>
      </w:r>
    </w:p>
    <w:p w14:paraId="514C3D1E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8. Your current data is simpler</w:t>
      </w:r>
    </w:p>
    <w:p w14:paraId="74D1858E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From the XML structure you showed:</w:t>
      </w:r>
    </w:p>
    <w:p w14:paraId="0EA0EDD5" w14:textId="77777777" w:rsidR="001A7661" w:rsidRDefault="001A7661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D9ABD" w14:textId="319079E4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30260BC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3E9E468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590396B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79B9816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5CA662F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ItemCatg</w:t>
      </w:r>
    </w:p>
    <w:p w14:paraId="762EDAF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RRSClassification</w:t>
      </w:r>
    </w:p>
    <w:p w14:paraId="7E933C0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7171B90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32D3D9B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045541A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Updateddate</w:t>
      </w:r>
    </w:p>
    <w:p w14:paraId="38AB7869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5C3EE78" w14:textId="4ED0BB3A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can safely make one table:</w:t>
      </w:r>
    </w:p>
    <w:p w14:paraId="58A04CC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</w:p>
    <w:p w14:paraId="51CF0400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8AE70AC" w14:textId="253733E8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with one row per:</w:t>
      </w:r>
    </w:p>
    <w:p w14:paraId="77252C0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676EC18A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818106A" w14:textId="0DD96119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the ideal starting point.</w:t>
      </w:r>
    </w:p>
    <w:p w14:paraId="7E3AB21B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33D83">
          <v:rect id="_x0000_i1379" style="width:0;height:1.5pt" o:hralign="center" o:hrstd="t" o:hr="t" fillcolor="#a0a0a0" stroked="f"/>
        </w:pict>
      </w:r>
    </w:p>
    <w:p w14:paraId="2CCFC2D3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9. Cleaning your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Item</w:t>
      </w:r>
      <w:r w:rsidRPr="009E451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value</w:t>
      </w:r>
    </w:p>
    <w:p w14:paraId="3971ECC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currently receive:</w:t>
      </w:r>
    </w:p>
    <w:p w14:paraId="6296274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       X100173                               '</w:t>
      </w:r>
    </w:p>
    <w:p w14:paraId="6C0D3CE8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56D881D" w14:textId="1F03B396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Our:</w:t>
      </w:r>
    </w:p>
    <w:p w14:paraId="460B98A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 = value.strip()</w:t>
      </w:r>
    </w:p>
    <w:p w14:paraId="45EC098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turns it into:</w:t>
      </w:r>
    </w:p>
    <w:p w14:paraId="0B361EC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X100173</w:t>
      </w:r>
    </w:p>
    <w:p w14:paraId="727E1400" w14:textId="77777777" w:rsidR="001A7661" w:rsidRDefault="001A766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6470AD0" w14:textId="52E6920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exactly what we want.</w:t>
      </w:r>
    </w:p>
    <w:p w14:paraId="5E769D96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Likewise:</w:t>
      </w:r>
    </w:p>
    <w:p w14:paraId="07885D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'</w:t>
      </w:r>
    </w:p>
    <w:p w14:paraId="1565D81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7F1EEE0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</w:p>
    <w:p w14:paraId="609F3573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and:</w:t>
      </w:r>
    </w:p>
    <w:p w14:paraId="56D2569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'ACP-AFM-Industrial'</w:t>
      </w:r>
    </w:p>
    <w:p w14:paraId="5E51BD1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remains:</w:t>
      </w:r>
    </w:p>
    <w:p w14:paraId="00CF34EF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ACP-AFM-Industrial</w:t>
      </w:r>
    </w:p>
    <w:p w14:paraId="282E5CB0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1B95E5">
          <v:rect id="_x0000_i1380" style="width:0;height:1.5pt" o:hralign="center" o:hrstd="t" o:hr="t" fillcolor="#a0a0a0" stroked="f"/>
        </w:pict>
      </w:r>
    </w:p>
    <w:p w14:paraId="15A697B2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10. Converting numeric fields</w:t>
      </w:r>
    </w:p>
    <w:p w14:paraId="331638C8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Currently Pandas will initially see:</w:t>
      </w:r>
    </w:p>
    <w:p w14:paraId="0F0F784C" w14:textId="77777777" w:rsidR="00866CA1" w:rsidRDefault="00866CA1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8D19D2" w14:textId="2091A90F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</w:t>
      </w:r>
    </w:p>
    <w:p w14:paraId="1E248896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7A98A4F3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as potentially an object/string column depending on the data.</w:t>
      </w:r>
    </w:p>
    <w:p w14:paraId="58E87144" w14:textId="77777777" w:rsidR="00866CA1" w:rsidRDefault="00866CA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CFD02E6" w14:textId="2FC94F00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We can explicitly convert:</w:t>
      </w:r>
    </w:p>
    <w:p w14:paraId="21651EE1" w14:textId="5F86B8E6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df["Revenue"] = pd.to_numeric(</w:t>
      </w:r>
    </w:p>
    <w:p w14:paraId="3F5E51B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df["Revenue"],</w:t>
      </w:r>
    </w:p>
    <w:p w14:paraId="20729BC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67CDD14A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E2FB1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7A12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df["Priority"] = pd.to_numeric(</w:t>
      </w:r>
    </w:p>
    <w:p w14:paraId="707F5D4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df["Priority"],</w:t>
      </w:r>
    </w:p>
    <w:p w14:paraId="6129E7B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1FAA8A6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96A4EC" w14:textId="77777777" w:rsidR="00866CA1" w:rsidRDefault="00866CA1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C8B8899" w14:textId="684E155E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Then your DataFrame becomes more useful for analysis:</w:t>
      </w:r>
    </w:p>
    <w:p w14:paraId="40043BDC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    int/float</w:t>
      </w:r>
    </w:p>
    <w:p w14:paraId="7D793E8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   int/float</w:t>
      </w:r>
    </w:p>
    <w:p w14:paraId="2F600E6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For dates:</w:t>
      </w:r>
    </w:p>
    <w:p w14:paraId="1314F44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df["Updateddate"] = pd.to_datetime(</w:t>
      </w:r>
    </w:p>
    <w:p w14:paraId="25EB715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df["Updateddate"],</w:t>
      </w:r>
    </w:p>
    <w:p w14:paraId="546765D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format="%d-%m-%Y",</w:t>
      </w:r>
    </w:p>
    <w:p w14:paraId="1DBA46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errors="coerce"</w:t>
      </w:r>
    </w:p>
    <w:p w14:paraId="0E2946A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8866B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6BD9192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09-01-1970</w:t>
      </w:r>
    </w:p>
    <w:p w14:paraId="02A5C5A2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becomes an actual Pandas date.</w:t>
      </w:r>
    </w:p>
    <w:p w14:paraId="2C9B85A2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523AB8">
          <v:rect id="_x0000_i1381" style="width:0;height:1.5pt" o:hralign="center" o:hrstd="t" o:hr="t" fillcolor="#a0a0a0" stroked="f"/>
        </w:pict>
      </w:r>
    </w:p>
    <w:p w14:paraId="65627104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11. I'd make that part of the pipeline</w:t>
      </w:r>
    </w:p>
    <w:p w14:paraId="0C969D2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After:</w:t>
      </w:r>
    </w:p>
    <w:p w14:paraId="1A10F9C6" w14:textId="77777777" w:rsidR="00A46DD9" w:rsidRDefault="00A46DD9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73D22" w14:textId="2E4B4E8B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records_to_dataframe(records)</w:t>
      </w:r>
    </w:p>
    <w:p w14:paraId="5B90E6AA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add:</w:t>
      </w:r>
    </w:p>
    <w:p w14:paraId="60EDF321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numeric columns</w:t>
      </w:r>
    </w:p>
    <w:p w14:paraId="23951D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2AAC6D6B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df.columns:</w:t>
      </w:r>
    </w:p>
    <w:p w14:paraId="33EE7B0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df[column] = pd.to_numeric(</w:t>
      </w:r>
    </w:p>
    <w:p w14:paraId="5EF2E7F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df[column],</w:t>
      </w:r>
    </w:p>
    <w:p w14:paraId="27B953C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0BCF0455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FE5F5F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9CA57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43BA0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date</w:t>
      </w:r>
    </w:p>
    <w:p w14:paraId="1220690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"Updateddate" in df.columns:</w:t>
      </w:r>
    </w:p>
    <w:p w14:paraId="006A0DC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F7C2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df["Updateddate"] = pd.to_datetime(</w:t>
      </w:r>
    </w:p>
    <w:p w14:paraId="246A135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df["Updateddate"],</w:t>
      </w:r>
    </w:p>
    <w:p w14:paraId="14741978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format="%d-%m-%Y",</w:t>
      </w:r>
    </w:p>
    <w:p w14:paraId="4501BA8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6E5EA8A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407840E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Now the output is not just a table—it is </w:t>
      </w: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typed data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05E5659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39E73">
          <v:rect id="_x0000_i1382" style="width:0;height:1.5pt" o:hralign="center" o:hrstd="t" o:hr="t" fillcolor="#a0a0a0" stroked="f"/>
        </w:pict>
      </w:r>
    </w:p>
    <w:p w14:paraId="1E238746" w14:textId="77777777" w:rsidR="009E451B" w:rsidRPr="009E451B" w:rsidRDefault="009E451B" w:rsidP="009E451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12. One more thing: API pagination</w:t>
      </w:r>
    </w:p>
    <w:p w14:paraId="54095455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This is likely going to become important.</w:t>
      </w:r>
    </w:p>
    <w:p w14:paraId="50AFD7E3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4F51ACC" w14:textId="4D444FA2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If the API returns:</w:t>
      </w:r>
    </w:p>
    <w:p w14:paraId="4A11B663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records</w:t>
      </w:r>
    </w:p>
    <w:p w14:paraId="248EC93C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that's easy.</w:t>
      </w:r>
    </w:p>
    <w:p w14:paraId="04A199BA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CAD166" w14:textId="04F9F7BC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But if there are:</w:t>
      </w:r>
    </w:p>
    <w:p w14:paraId="43CFFE49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50,000 records</w:t>
      </w:r>
    </w:p>
    <w:p w14:paraId="17DB75DE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D5B1442" w14:textId="46933169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API may return them in batches:</w:t>
      </w:r>
    </w:p>
    <w:p w14:paraId="4A24E45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1 → records 1–1000</w:t>
      </w:r>
    </w:p>
    <w:p w14:paraId="0459D36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2 → records 1001–2000</w:t>
      </w:r>
    </w:p>
    <w:p w14:paraId="0510B7F2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3 → records 2001–3000</w:t>
      </w:r>
    </w:p>
    <w:p w14:paraId="6D6D6CFE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9FB4150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Your Python program then needs to:</w:t>
      </w:r>
    </w:p>
    <w:p w14:paraId="5C7D8D2E" w14:textId="77777777" w:rsidR="001F7236" w:rsidRDefault="001F7236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56969" w14:textId="59458EA1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05A9C8B3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D852F8D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</w:t>
      </w:r>
    </w:p>
    <w:p w14:paraId="597E1AB9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D417A1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</w:t>
      </w:r>
    </w:p>
    <w:p w14:paraId="449B4EF5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530F42F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request</w:t>
      </w:r>
    </w:p>
    <w:p w14:paraId="12146720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C4E502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</w:t>
      </w:r>
    </w:p>
    <w:p w14:paraId="239241EA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F76CB9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</w:t>
      </w:r>
    </w:p>
    <w:p w14:paraId="7B12D051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BCEAED6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3160183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44DA27" w14:textId="77777777" w:rsidR="009E451B" w:rsidRPr="009E451B" w:rsidRDefault="009E451B" w:rsidP="001F7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DataFrame</w:t>
      </w:r>
    </w:p>
    <w:p w14:paraId="6317836B" w14:textId="77777777" w:rsidR="001F7236" w:rsidRDefault="001F7236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271E2A9" w14:textId="579DFD9E" w:rsidR="009E451B" w:rsidRPr="009E451B" w:rsidRDefault="009E451B" w:rsidP="006B0E2D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The exact implementation depends on how the Infor service handles pagination—perhaps through request parameters, </w:t>
      </w:r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PageSize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 </w:t>
      </w:r>
      <w:r w:rsidRPr="009E451B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PageNumber</w:t>
      </w: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, continuation tokens, or another mechanism defined by its WSDL/API contract.</w:t>
      </w:r>
    </w:p>
    <w:p w14:paraId="361134BA" w14:textId="77777777" w:rsidR="009E451B" w:rsidRPr="009E451B" w:rsidRDefault="009E451B" w:rsidP="009E451B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29A6A">
          <v:rect id="_x0000_i1383" style="width:0;height:1.5pt" o:hralign="center" o:hrstd="t" o:hr="t" fillcolor="#a0a0a0" stroked="f"/>
        </w:pict>
      </w:r>
    </w:p>
    <w:p w14:paraId="4D209A69" w14:textId="77777777" w:rsidR="009E451B" w:rsidRPr="009E451B" w:rsidRDefault="009E451B" w:rsidP="009E451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key point</w:t>
      </w:r>
    </w:p>
    <w:p w14:paraId="76D09BFD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You now have two separate problems, and it's useful to keep them separate:</w:t>
      </w:r>
    </w:p>
    <w:p w14:paraId="7E167A95" w14:textId="77777777" w:rsidR="006B0E2D" w:rsidRDefault="006B0E2D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3BFD1DB0" w14:textId="72BAA9F1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API layer</w:t>
      </w:r>
    </w:p>
    <w:p w14:paraId="7868CE9D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requests.post(...)</w:t>
      </w:r>
    </w:p>
    <w:p w14:paraId="1EBA78D8" w14:textId="77777777" w:rsidR="006B0E2D" w:rsidRDefault="006B0E2D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7CB4987" w14:textId="7C1DCFD1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Responsible for:</w:t>
      </w:r>
    </w:p>
    <w:p w14:paraId="7CD0C0D7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URL</w:t>
      </w:r>
    </w:p>
    <w:p w14:paraId="6F830185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headers</w:t>
      </w:r>
    </w:p>
    <w:p w14:paraId="0FDE509E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authentication</w:t>
      </w:r>
    </w:p>
    <w:p w14:paraId="5EC77644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SOAP body</w:t>
      </w:r>
    </w:p>
    <w:p w14:paraId="251109BD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pagination</w:t>
      </w:r>
    </w:p>
    <w:p w14:paraId="19AF54E1" w14:textId="77777777" w:rsidR="009E451B" w:rsidRPr="009E451B" w:rsidRDefault="009E451B" w:rsidP="009E45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HTTP errors</w:t>
      </w:r>
    </w:p>
    <w:p w14:paraId="7657FE92" w14:textId="77777777" w:rsidR="009E451B" w:rsidRPr="009E451B" w:rsidRDefault="009E451B" w:rsidP="009E451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XML/data layer</w:t>
      </w:r>
    </w:p>
    <w:p w14:paraId="28CE2824" w14:textId="77777777" w:rsidR="009E451B" w:rsidRPr="009E451B" w:rsidRDefault="009E451B" w:rsidP="009E4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45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ET.fromstring(...)</w:t>
      </w:r>
    </w:p>
    <w:p w14:paraId="15B75E3C" w14:textId="77777777" w:rsidR="00301ED4" w:rsidRDefault="00301ED4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7E6C5B9" w14:textId="6684F4FC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Responsible for:</w:t>
      </w:r>
    </w:p>
    <w:p w14:paraId="3B3BF91D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namespaces</w:t>
      </w:r>
    </w:p>
    <w:p w14:paraId="06D09C24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finding records</w:t>
      </w:r>
    </w:p>
    <w:p w14:paraId="0C02B2F3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extracting fields</w:t>
      </w:r>
    </w:p>
    <w:p w14:paraId="5E97CBA6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nested XML</w:t>
      </w:r>
    </w:p>
    <w:p w14:paraId="006C8210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cleaning values</w:t>
      </w:r>
    </w:p>
    <w:p w14:paraId="5DC662B9" w14:textId="77777777" w:rsidR="009E451B" w:rsidRPr="009E451B" w:rsidRDefault="009E451B" w:rsidP="009E451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converting to DataFrame</w:t>
      </w:r>
    </w:p>
    <w:p w14:paraId="1EC634E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kern w:val="0"/>
          <w:lang w:eastAsia="en-IN"/>
          <w14:ligatures w14:val="none"/>
        </w:rPr>
        <w:t>That separation will make your program much easier to maintain.</w:t>
      </w:r>
    </w:p>
    <w:p w14:paraId="34E8D4EB" w14:textId="77777777" w:rsidR="009E451B" w:rsidRPr="009E451B" w:rsidRDefault="009E451B" w:rsidP="009E451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451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The next step I recommend is handling your actual complex XML automatically—especially nested elements and repeated elements—so that the program can determine when something should become a column versus a separate table.</w:t>
      </w:r>
    </w:p>
    <w:p w14:paraId="37A5F17B" w14:textId="77777777" w:rsidR="00A569D7" w:rsidRDefault="00A569D7" w:rsidP="00C86BC7"/>
    <w:p w14:paraId="11971ADB" w14:textId="77777777" w:rsidR="001C267C" w:rsidRDefault="001C267C" w:rsidP="00C86BC7"/>
    <w:p w14:paraId="024FED3F" w14:textId="77777777" w:rsidR="001C267C" w:rsidRDefault="001C267C" w:rsidP="00C86BC7">
      <w:pPr>
        <w:pBdr>
          <w:bottom w:val="single" w:sz="6" w:space="1" w:color="auto"/>
        </w:pBdr>
      </w:pPr>
    </w:p>
    <w:p w14:paraId="7C6F415A" w14:textId="77777777" w:rsidR="001C267C" w:rsidRDefault="001C267C" w:rsidP="00C86BC7"/>
    <w:p w14:paraId="18EDCD9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Absolutely. Let's take the next step and make the XML extractor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generic enough to handle nested and repeating elements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, while still producing clean tables.</w:t>
      </w:r>
    </w:p>
    <w:p w14:paraId="75F47BB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Your current XML is simple enough for one table, but a real Infor SOAP response can become much more complex.</w:t>
      </w:r>
    </w:p>
    <w:p w14:paraId="3F3BB463" w14:textId="77777777" w:rsidR="00E11B48" w:rsidRPr="00E11B48" w:rsidRDefault="00E11B48" w:rsidP="00E11B4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The XML problem we're solving</w:t>
      </w:r>
    </w:p>
    <w:p w14:paraId="708412C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Suppose the API eventually returns something like:</w:t>
      </w:r>
    </w:p>
    <w:p w14:paraId="15D0595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74FF65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4D82B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741494D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549FA9C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&lt;Revenue&gt;1000&lt;/Revenue&gt;</w:t>
      </w:r>
    </w:p>
    <w:p w14:paraId="0C40A92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54A8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0B28FA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&lt;CustomerId&gt;C001&lt;/CustomerId&gt;</w:t>
      </w:r>
    </w:p>
    <w:p w14:paraId="3E1847D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&lt;CustomerName&gt;ABC Industries&lt;/CustomerName&gt;</w:t>
      </w:r>
    </w:p>
    <w:p w14:paraId="448845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707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&lt;Address&gt;</w:t>
      </w:r>
    </w:p>
    <w:p w14:paraId="66417E2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&lt;City&gt;Chennai&lt;/City&gt;</w:t>
      </w:r>
    </w:p>
    <w:p w14:paraId="799281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048F4B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084D3E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1662E32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038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057F62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02E01BF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&lt;OrderNo&gt;O1001&lt;/OrderNo&gt;</w:t>
      </w:r>
    </w:p>
    <w:p w14:paraId="6A9E2E9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516D6E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6E2E94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FB2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1418DA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&lt;OrderNo&gt;O1002&lt;/OrderNo&gt;</w:t>
      </w:r>
    </w:p>
    <w:p w14:paraId="5AE550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A5AE8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7C9835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764F05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5097FA1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 are now three different levels of information:</w:t>
      </w:r>
    </w:p>
    <w:p w14:paraId="7161D6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517131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83BC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1EEF207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56BDA2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</w:t>
      </w:r>
    </w:p>
    <w:p w14:paraId="441726E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473B89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229793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Customer</w:t>
      </w:r>
    </w:p>
    <w:p w14:paraId="1C1CFA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CustomerId</w:t>
      </w:r>
    </w:p>
    <w:p w14:paraId="1EB70C4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CustomerName</w:t>
      </w:r>
    </w:p>
    <w:p w14:paraId="6F5E0D6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Address</w:t>
      </w:r>
    </w:p>
    <w:p w14:paraId="06340E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City</w:t>
      </w:r>
    </w:p>
    <w:p w14:paraId="160C752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Country</w:t>
      </w:r>
    </w:p>
    <w:p w14:paraId="76F603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DED2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Orders</w:t>
      </w:r>
    </w:p>
    <w:p w14:paraId="3D2DF5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Order</w:t>
      </w:r>
    </w:p>
    <w:p w14:paraId="2720A3E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├── OrderNo</w:t>
      </w:r>
    </w:p>
    <w:p w14:paraId="2A3C133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└── Amount</w:t>
      </w:r>
    </w:p>
    <w:p w14:paraId="5DB9A6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63A482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Order</w:t>
      </w:r>
    </w:p>
    <w:p w14:paraId="74EFD0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OrderNo</w:t>
      </w:r>
    </w:p>
    <w:p w14:paraId="2F1C870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Amount</w:t>
      </w:r>
    </w:p>
    <w:p w14:paraId="7475A4E8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Putting everything into one flat table can cause duplication.</w:t>
      </w:r>
    </w:p>
    <w:p w14:paraId="60445868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32A4BD1">
          <v:rect id="_x0000_i1588" style="width:0;height:1.5pt" o:hralign="center" o:hrstd="t" o:hr="t" fillcolor="#a0a0a0" stroked="f"/>
        </w:pict>
      </w:r>
    </w:p>
    <w:p w14:paraId="39007F0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2. A better table structure</w:t>
      </w:r>
    </w:p>
    <w:p w14:paraId="6314E81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can produce:</w:t>
      </w:r>
    </w:p>
    <w:p w14:paraId="3418599A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80"/>
        <w:gridCol w:w="954"/>
        <w:gridCol w:w="2127"/>
        <w:gridCol w:w="955"/>
      </w:tblGrid>
      <w:tr w:rsidR="00E11B48" w:rsidRPr="00E11B48" w14:paraId="173C0837" w14:textId="77777777" w:rsidTr="00E1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38F8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12C05BA3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8883203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F386F7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vAlign w:val="center"/>
            <w:hideMark/>
          </w:tcPr>
          <w:p w14:paraId="688D7E88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</w:tr>
      <w:tr w:rsidR="00E11B48" w:rsidRPr="00E11B48" w14:paraId="488FC62B" w14:textId="77777777" w:rsidTr="00E11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F387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72822C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58F89CD6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vAlign w:val="center"/>
            <w:hideMark/>
          </w:tcPr>
          <w:p w14:paraId="54A5A930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vAlign w:val="center"/>
            <w:hideMark/>
          </w:tcPr>
          <w:p w14:paraId="72588268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4EB2392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00"/>
        <w:gridCol w:w="1673"/>
        <w:gridCol w:w="860"/>
        <w:gridCol w:w="942"/>
      </w:tblGrid>
      <w:tr w:rsidR="00E11B48" w:rsidRPr="00E11B48" w14:paraId="1FE86419" w14:textId="77777777" w:rsidTr="00E1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7B60F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282020F6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9D4A17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7430548E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D28C3B1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E11B48" w:rsidRPr="00E11B48" w14:paraId="0D0A4A6C" w14:textId="77777777" w:rsidTr="00E11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E43B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C47A69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C98D2DB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Industries</w:t>
            </w:r>
          </w:p>
        </w:tc>
        <w:tc>
          <w:tcPr>
            <w:tcW w:w="0" w:type="auto"/>
            <w:vAlign w:val="center"/>
            <w:hideMark/>
          </w:tcPr>
          <w:p w14:paraId="7DDDE4AF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49B1891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5ED5B93F" w14:textId="77777777" w:rsidR="00E11B48" w:rsidRPr="00E11B48" w:rsidRDefault="00E11B48" w:rsidP="00E11B4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994"/>
        <w:gridCol w:w="916"/>
      </w:tblGrid>
      <w:tr w:rsidR="00E11B48" w:rsidRPr="00E11B48" w14:paraId="1A9E69D4" w14:textId="77777777" w:rsidTr="00E11B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07F93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079B1481" w14:textId="77777777" w:rsidR="00E11B48" w:rsidRPr="00E11B48" w:rsidRDefault="00E11B48" w:rsidP="00E11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</w:p>
        </w:tc>
        <w:tc>
          <w:tcPr>
            <w:tcW w:w="0" w:type="auto"/>
            <w:vAlign w:val="center"/>
            <w:hideMark/>
          </w:tcPr>
          <w:p w14:paraId="636E5421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E11B48" w:rsidRPr="00E11B48" w14:paraId="4E35B3D1" w14:textId="77777777" w:rsidTr="00E11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BCD0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AE4663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O1001</w:t>
            </w:r>
          </w:p>
        </w:tc>
        <w:tc>
          <w:tcPr>
            <w:tcW w:w="0" w:type="auto"/>
            <w:vAlign w:val="center"/>
            <w:hideMark/>
          </w:tcPr>
          <w:p w14:paraId="3DCF211A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E11B48" w:rsidRPr="00E11B48" w14:paraId="3195549A" w14:textId="77777777" w:rsidTr="00E11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3CCD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469898C" w14:textId="77777777" w:rsidR="00E11B48" w:rsidRPr="00E11B48" w:rsidRDefault="00E11B48" w:rsidP="00E11B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O1002</w:t>
            </w:r>
          </w:p>
        </w:tc>
        <w:tc>
          <w:tcPr>
            <w:tcW w:w="0" w:type="auto"/>
            <w:vAlign w:val="center"/>
            <w:hideMark/>
          </w:tcPr>
          <w:p w14:paraId="7FCE8A1C" w14:textId="77777777" w:rsidR="00E11B48" w:rsidRPr="00E11B48" w:rsidRDefault="00E11B48" w:rsidP="00E11B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11B4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</w:tbl>
    <w:p w14:paraId="48DB584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RecordID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connects the tables.</w:t>
      </w:r>
    </w:p>
    <w:p w14:paraId="21D7A9AA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is much closer to a relational database design.</w:t>
      </w:r>
    </w:p>
    <w:p w14:paraId="6994A5D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58AB3AF6">
          <v:rect id="_x0000_i1589" style="width:0;height:1.5pt" o:hralign="center" o:hrstd="t" o:hr="t" fillcolor="#a0a0a0" stroked="f"/>
        </w:pict>
      </w:r>
    </w:p>
    <w:p w14:paraId="06ABF797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3. But let's start with a generic XML flattener</w:t>
      </w:r>
    </w:p>
    <w:p w14:paraId="0E46095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your current API, you can use this approach.</w:t>
      </w:r>
    </w:p>
    <w:p w14:paraId="2FE10B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679240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BE00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EB8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remove_namespace(tag):</w:t>
      </w:r>
    </w:p>
    <w:p w14:paraId="684BAA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CF6B2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654DEA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tag.split("}", 1)[1]</w:t>
      </w:r>
    </w:p>
    <w:p w14:paraId="79220B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28AB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24608D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0A3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2629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clean_value(value):</w:t>
      </w:r>
    </w:p>
    <w:p w14:paraId="1500B9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E3BE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5716628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10CE24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913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value.strip()</w:t>
      </w:r>
    </w:p>
    <w:p w14:paraId="0D30CBB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4208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05D8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flatten_element(element, prefix=""):</w:t>
      </w:r>
    </w:p>
    <w:p w14:paraId="04F06A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51F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{}</w:t>
      </w:r>
    </w:p>
    <w:p w14:paraId="0F12079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9F8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remove_namespace(element.tag)</w:t>
      </w:r>
    </w:p>
    <w:p w14:paraId="1690A55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31E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prefix:</w:t>
      </w:r>
    </w:p>
    <w:p w14:paraId="4C4B25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current_path = f"{prefix}_{tag}"</w:t>
      </w:r>
    </w:p>
    <w:p w14:paraId="79EE8E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FD584B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current_path = tag</w:t>
      </w:r>
    </w:p>
    <w:p w14:paraId="4D509C5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BBE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1407EFB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503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Leaf element</w:t>
      </w:r>
    </w:p>
    <w:p w14:paraId="7CEE7BC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children:</w:t>
      </w:r>
    </w:p>
    <w:p w14:paraId="64103C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014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data[current_path] = clean_value(element.text)</w:t>
      </w:r>
    </w:p>
    <w:p w14:paraId="788B19F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037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data</w:t>
      </w:r>
    </w:p>
    <w:p w14:paraId="6B1F65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3B2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Process children</w:t>
      </w:r>
    </w:p>
    <w:p w14:paraId="27858E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49A96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E598E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child_data = flatten_element(</w:t>
      </w:r>
    </w:p>
    <w:p w14:paraId="1A27AA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child,</w:t>
      </w:r>
    </w:p>
    <w:p w14:paraId="7EC2605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current_path</w:t>
      </w:r>
    </w:p>
    <w:p w14:paraId="01F667F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4FEFC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BDE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data.update(child_data)</w:t>
      </w:r>
    </w:p>
    <w:p w14:paraId="3938800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49F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2BC82BF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Given:</w:t>
      </w:r>
    </w:p>
    <w:p w14:paraId="394AF5D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0BC667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&lt;CustomerId&gt;C001&lt;/CustomerId&gt;</w:t>
      </w:r>
    </w:p>
    <w:p w14:paraId="55736E1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&lt;CustomerName&gt;ABC Industries&lt;/CustomerName&gt;</w:t>
      </w:r>
    </w:p>
    <w:p w14:paraId="48536DE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43AB1E7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you'll get:</w:t>
      </w:r>
    </w:p>
    <w:p w14:paraId="16BB96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853C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"Customer_CustomerId": "C001",</w:t>
      </w:r>
    </w:p>
    <w:p w14:paraId="5379EF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"Customer_CustomerName": "ABC Industries"</w:t>
      </w:r>
    </w:p>
    <w:p w14:paraId="07EB53C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F8B92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C01C563">
          <v:rect id="_x0000_i1590" style="width:0;height:1.5pt" o:hralign="center" o:hrstd="t" o:hr="t" fillcolor="#a0a0a0" stroked="f"/>
        </w:pict>
      </w:r>
    </w:p>
    <w:p w14:paraId="05E4D7AE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4. But repeating elements need special treatment</w:t>
      </w:r>
    </w:p>
    <w:p w14:paraId="3732EA0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Consider:</w:t>
      </w:r>
    </w:p>
    <w:p w14:paraId="374800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603E99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3EA8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1769C1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&lt;OrderNo&gt;O1001&lt;/OrderNo&gt;</w:t>
      </w:r>
    </w:p>
    <w:p w14:paraId="4F2B278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4599639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288DFB4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ED7A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0AD4B0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&lt;OrderNo&gt;O1002&lt;/OrderNo&gt;</w:t>
      </w:r>
    </w:p>
    <w:p w14:paraId="1C7F83B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62EC840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2690FE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4CE9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38F62C8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If we simply flatten this, we'd have a problem because both elements have the same name:</w:t>
      </w:r>
    </w:p>
    <w:p w14:paraId="57162C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Order_OrderNo</w:t>
      </w:r>
    </w:p>
    <w:p w14:paraId="08C189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</w:p>
    <w:p w14:paraId="03C28D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Order_OrderNo</w:t>
      </w:r>
    </w:p>
    <w:p w14:paraId="59AD76C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</w:p>
    <w:p w14:paraId="6EB325F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 dictionary cannot preserve those as separate columns.</w:t>
      </w:r>
    </w:p>
    <w:p w14:paraId="69C4FF0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4578784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Repeated XML elements should generally become rows, not columns.</w:t>
      </w:r>
    </w:p>
    <w:p w14:paraId="39ABE3C3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is one of the most important concepts in XML-to-table conversion.</w:t>
      </w:r>
    </w:p>
    <w:p w14:paraId="124D75C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AFE2E86">
          <v:rect id="_x0000_i1591" style="width:0;height:1.5pt" o:hralign="center" o:hrstd="t" o:hr="t" fillcolor="#a0a0a0" stroked="f"/>
        </w:pict>
      </w:r>
    </w:p>
    <w:p w14:paraId="40AB0C4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5. Detect repeated elements</w:t>
      </w:r>
    </w:p>
    <w:p w14:paraId="7D03159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can write:</w:t>
      </w:r>
    </w:p>
    <w:p w14:paraId="7A5F86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3DA6EFC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486DC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A8E4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get_child_counts(element):</w:t>
      </w:r>
    </w:p>
    <w:p w14:paraId="735E87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E639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 = [</w:t>
      </w:r>
    </w:p>
    <w:p w14:paraId="67BEC5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remove_namespace(child.tag)</w:t>
      </w:r>
    </w:p>
    <w:p w14:paraId="1CA634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element</w:t>
      </w:r>
    </w:p>
    <w:p w14:paraId="2F43DF1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]</w:t>
      </w:r>
    </w:p>
    <w:p w14:paraId="59D2F1B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FCA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Counter(names)</w:t>
      </w:r>
    </w:p>
    <w:p w14:paraId="0351D1F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For:</w:t>
      </w:r>
    </w:p>
    <w:p w14:paraId="74F15F6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6AE4D3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&lt;Order&gt;...&lt;/Order&gt;</w:t>
      </w:r>
    </w:p>
    <w:p w14:paraId="67A0F5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&lt;Order&gt;...&lt;/Order&gt;</w:t>
      </w:r>
    </w:p>
    <w:p w14:paraId="24F4CB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5E2B7EE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we get:</w:t>
      </w:r>
    </w:p>
    <w:p w14:paraId="45B0AAB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91911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"Order": 2</w:t>
      </w:r>
    </w:p>
    <w:p w14:paraId="5C78B1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33873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So we know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is repeating.</w:t>
      </w:r>
    </w:p>
    <w:p w14:paraId="5CD7029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44B900F">
          <v:rect id="_x0000_i1592" style="width:0;height:1.5pt" o:hralign="center" o:hrstd="t" o:hr="t" fillcolor="#a0a0a0" stroked="f"/>
        </w:pict>
      </w:r>
    </w:p>
    <w:p w14:paraId="3F8B9B92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6. A practical recursive extractor</w:t>
      </w:r>
    </w:p>
    <w:p w14:paraId="69DC10C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Here's a more useful version:</w:t>
      </w:r>
    </w:p>
    <w:p w14:paraId="3A7C428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4C1079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2F1107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F4C5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061B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remove_namespace(tag):</w:t>
      </w:r>
    </w:p>
    <w:p w14:paraId="73B0DD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B90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195E685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tag.split("}", 1)[1]</w:t>
      </w:r>
    </w:p>
    <w:p w14:paraId="55D53B4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4FE7A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44781D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FFA5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4BD6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clean_value(value):</w:t>
      </w:r>
    </w:p>
    <w:p w14:paraId="599226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DFBF2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60B539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2379FF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607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value.strip()</w:t>
      </w:r>
    </w:p>
    <w:p w14:paraId="717058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FC2CE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5275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extract_simple_fields(element):</w:t>
      </w:r>
    </w:p>
    <w:p w14:paraId="4C81E1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024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{}</w:t>
      </w:r>
    </w:p>
    <w:p w14:paraId="597509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2E81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76BFF7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982D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children = list(child)</w:t>
      </w:r>
    </w:p>
    <w:p w14:paraId="1224A2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BFD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remove_namespace(child.tag)</w:t>
      </w:r>
    </w:p>
    <w:p w14:paraId="6F788F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9EE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Simple value</w:t>
      </w:r>
    </w:p>
    <w:p w14:paraId="06B518C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not children:</w:t>
      </w:r>
    </w:p>
    <w:p w14:paraId="6C83F5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6F7CE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data[tag] = clean_value(child.text)</w:t>
      </w:r>
    </w:p>
    <w:p w14:paraId="5917BF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B14B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6726D3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907F0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71A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extract_repeated_children(element):</w:t>
      </w:r>
    </w:p>
    <w:p w14:paraId="5764CF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550B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groups = {}</w:t>
      </w:r>
    </w:p>
    <w:p w14:paraId="1CA6AC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F843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3CC033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4853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counts = Counter(</w:t>
      </w:r>
    </w:p>
    <w:p w14:paraId="75269D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remove_namespace(child.tag)</w:t>
      </w:r>
    </w:p>
    <w:p w14:paraId="6573B0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children</w:t>
      </w:r>
    </w:p>
    <w:p w14:paraId="225848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2FE2116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C220B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486CE7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3C1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remove_namespace(child.tag)</w:t>
      </w:r>
    </w:p>
    <w:p w14:paraId="6655535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6AA92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counts[tag] &gt; 1:</w:t>
      </w:r>
    </w:p>
    <w:p w14:paraId="00E970F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F04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tag not in groups:</w:t>
      </w:r>
    </w:p>
    <w:p w14:paraId="6D74D8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groups[tag] = []</w:t>
      </w:r>
    </w:p>
    <w:p w14:paraId="36A7C25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658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groups[tag].append(child)</w:t>
      </w:r>
    </w:p>
    <w:p w14:paraId="260432E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226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groups</w:t>
      </w:r>
    </w:p>
    <w:p w14:paraId="5B2CFBF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separates:</w:t>
      </w:r>
    </w:p>
    <w:p w14:paraId="67CBBE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fields</w:t>
      </w:r>
    </w:p>
    <w:p w14:paraId="0E561BB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from:</w:t>
      </w:r>
    </w:p>
    <w:p w14:paraId="18712DF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repeating elements</w:t>
      </w:r>
    </w:p>
    <w:p w14:paraId="48FC4BD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1E2974C">
          <v:rect id="_x0000_i1593" style="width:0;height:1.5pt" o:hralign="center" o:hrstd="t" o:hr="t" fillcolor="#a0a0a0" stroked="f"/>
        </w:pict>
      </w:r>
    </w:p>
    <w:p w14:paraId="11F585E4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7. Applying this to your </w:t>
      </w:r>
      <w:r w:rsidRPr="00E11B4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GetDFUResponse</w:t>
      </w:r>
    </w:p>
    <w:p w14:paraId="131E441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your current response:</w:t>
      </w:r>
    </w:p>
    <w:p w14:paraId="0B25D13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44D6D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195E0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6DCA589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06B56D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&lt;DFU/&gt;</w:t>
      </w:r>
    </w:p>
    <w:p w14:paraId="792EFD4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&lt;ItemCatg/&gt;</w:t>
      </w:r>
    </w:p>
    <w:p w14:paraId="1AB6C8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&lt;RRSClassification/&gt;</w:t>
      </w:r>
    </w:p>
    <w:p w14:paraId="713517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&lt;Classification/&gt;</w:t>
      </w:r>
    </w:p>
    <w:p w14:paraId="1CD48CE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212D70E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675012B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&lt;Updateddate&gt;09-01-1970&lt;/Updateddate&gt;</w:t>
      </w:r>
    </w:p>
    <w:p w14:paraId="05EC0D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4BC5C86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all children are simple fields.</w:t>
      </w:r>
    </w:p>
    <w:p w14:paraId="7DA654C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Therefore:</w:t>
      </w:r>
    </w:p>
    <w:p w14:paraId="710E96E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= extract_simple_fields(record)</w:t>
      </w:r>
    </w:p>
    <w:p w14:paraId="57C002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24E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print(row)</w:t>
      </w:r>
    </w:p>
    <w:p w14:paraId="310CC143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produces:</w:t>
      </w:r>
    </w:p>
    <w:p w14:paraId="515EE5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08FC3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664B90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7BF9A61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"Verticals": "ACP-AFM-Industrial",</w:t>
      </w:r>
    </w:p>
    <w:p w14:paraId="3364D1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"DFU": "",</w:t>
      </w:r>
    </w:p>
    <w:p w14:paraId="3DD89B7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"ItemCatg": "",</w:t>
      </w:r>
    </w:p>
    <w:p w14:paraId="39D12C2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"RRSClassification": "",</w:t>
      </w:r>
    </w:p>
    <w:p w14:paraId="28979AA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"Classification": "",</w:t>
      </w:r>
    </w:p>
    <w:p w14:paraId="5B15B5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"0",</w:t>
      </w:r>
    </w:p>
    <w:p w14:paraId="6AEAEEA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"Priority": "0",</w:t>
      </w:r>
    </w:p>
    <w:p w14:paraId="51D25D5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"Updateddate": "09-01-1970"</w:t>
      </w:r>
    </w:p>
    <w:p w14:paraId="0E531F4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25E3D6B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CD2FE39">
          <v:rect id="_x0000_i1594" style="width:0;height:1.5pt" o:hralign="center" o:hrstd="t" o:hr="t" fillcolor="#a0a0a0" stroked="f"/>
        </w:pict>
      </w:r>
    </w:p>
    <w:p w14:paraId="30B1D26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8. Convert directly to Pandas</w:t>
      </w:r>
    </w:p>
    <w:p w14:paraId="30E06BD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C94FA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DEE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09F5C6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7E5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records:</w:t>
      </w:r>
    </w:p>
    <w:p w14:paraId="00213D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E68B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extract_simple_fields(record)</w:t>
      </w:r>
    </w:p>
    <w:p w14:paraId="0D751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91C5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2A1184C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1F179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9B5A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pd.DataFrame(rows)</w:t>
      </w:r>
    </w:p>
    <w:p w14:paraId="371ABC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C91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print(df)</w:t>
      </w:r>
    </w:p>
    <w:p w14:paraId="1916E62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gives:</w:t>
      </w:r>
    </w:p>
    <w:p w14:paraId="1E87FC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   Item      Verticals  DFU ItemCatg RRSClassification Classification Revenue Priority Updateddate</w:t>
      </w:r>
    </w:p>
    <w:p w14:paraId="61FFB2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India  X100173  ACP-AFM-Industrial                             0        0       09-01-1970</w:t>
      </w:r>
    </w:p>
    <w:p w14:paraId="2962144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56FB2B8">
          <v:rect id="_x0000_i1595" style="width:0;height:1.5pt" o:hralign="center" o:hrstd="t" o:hr="t" fillcolor="#a0a0a0" stroked="f"/>
        </w:pict>
      </w:r>
    </w:p>
    <w:p w14:paraId="32B1A62A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9. Clean and type the data</w:t>
      </w:r>
    </w:p>
    <w:p w14:paraId="64406B1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 recommend doing this immediately after creating the DataFrame:</w:t>
      </w:r>
    </w:p>
    <w:p w14:paraId="1658C59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completely empty columns</w:t>
      </w:r>
    </w:p>
    <w:p w14:paraId="66A11E3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df.dropna(</w:t>
      </w:r>
    </w:p>
    <w:p w14:paraId="4E107D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axis=1,</w:t>
      </w:r>
    </w:p>
    <w:p w14:paraId="69A750A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how="all"</w:t>
      </w:r>
    </w:p>
    <w:p w14:paraId="52CCE82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F3452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10E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8D32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Numeric columns</w:t>
      </w:r>
    </w:p>
    <w:p w14:paraId="3EE1E9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7BB507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B040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df.columns:</w:t>
      </w:r>
    </w:p>
    <w:p w14:paraId="5505ED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2AF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df[column] = pd.to_numeric(</w:t>
      </w:r>
    </w:p>
    <w:p w14:paraId="4DBF50A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df[column],</w:t>
      </w:r>
    </w:p>
    <w:p w14:paraId="3F8672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23E69C6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10A6F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565E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66F6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Date column</w:t>
      </w:r>
    </w:p>
    <w:p w14:paraId="78CCCAE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"Updateddate" in df.columns:</w:t>
      </w:r>
    </w:p>
    <w:p w14:paraId="6392311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71A8A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df["Updateddate"] = pd.to_datetime(</w:t>
      </w:r>
    </w:p>
    <w:p w14:paraId="755FE7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df["Updateddate"],</w:t>
      </w:r>
    </w:p>
    <w:p w14:paraId="7B30F75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format="%d-%m-%Y",</w:t>
      </w:r>
    </w:p>
    <w:p w14:paraId="208E39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0B31423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BC6BC9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927E070">
          <v:rect id="_x0000_i1596" style="width:0;height:1.5pt" o:hralign="center" o:hrstd="t" o:hr="t" fillcolor="#a0a0a0" stroked="f"/>
        </w:pict>
      </w:r>
    </w:p>
    <w:p w14:paraId="123D703B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Don't automatically remove empty columns</w:t>
      </w:r>
    </w:p>
    <w:p w14:paraId="5A0741A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There's a subtle issue here.</w:t>
      </w:r>
    </w:p>
    <w:p w14:paraId="636E82A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Suppose:</w:t>
      </w:r>
    </w:p>
    <w:p w14:paraId="21980C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&lt;DFU&gt;&lt;/DFU&gt;</w:t>
      </w:r>
    </w:p>
    <w:p w14:paraId="61369C6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appears in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some records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but not others.</w:t>
      </w:r>
    </w:p>
    <w:p w14:paraId="071ADD2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2CA220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DFU</w:t>
      </w:r>
    </w:p>
    <w:p w14:paraId="62BDA6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20B8B4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</w:p>
    <w:p w14:paraId="68F532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(blank)</w:t>
      </w:r>
    </w:p>
    <w:p w14:paraId="21A9533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</w:p>
    <w:p w14:paraId="77EAE9F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is useful information.</w:t>
      </w:r>
    </w:p>
    <w:p w14:paraId="0A1E289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So I would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automatically delete columns just because some values are empty.</w:t>
      </w:r>
    </w:p>
    <w:p w14:paraId="4207A82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Instead, only remove a column if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every record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is empty:</w:t>
      </w:r>
    </w:p>
    <w:p w14:paraId="3ACBD49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df.columns:</w:t>
      </w:r>
    </w:p>
    <w:p w14:paraId="38A668B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BE42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df[column].astype(str).str.strip().eq("").all():</w:t>
      </w:r>
    </w:p>
    <w:p w14:paraId="5A3BDA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3174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df.drop(</w:t>
      </w:r>
    </w:p>
    <w:p w14:paraId="155B310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columns=[column],</w:t>
      </w:r>
    </w:p>
    <w:p w14:paraId="667558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inplace=True</w:t>
      </w:r>
    </w:p>
    <w:p w14:paraId="3EE04A9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D9A774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9D9E6E0">
          <v:rect id="_x0000_i1597" style="width:0;height:1.5pt" o:hralign="center" o:hrstd="t" o:hr="t" fillcolor="#a0a0a0" stroked="f"/>
        </w:pict>
      </w:r>
    </w:p>
    <w:p w14:paraId="69DF5C6C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11. Handling attributes</w:t>
      </w:r>
    </w:p>
    <w:p w14:paraId="38E995D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XML can also contain attributes:</w:t>
      </w:r>
    </w:p>
    <w:p w14:paraId="7425530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&lt;RegionWiseDFU</w:t>
      </w:r>
    </w:p>
    <w:p w14:paraId="56F0420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Company="400"</w:t>
      </w:r>
    </w:p>
    <w:p w14:paraId="5A2145B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Status="Active"&gt;</w:t>
      </w:r>
    </w:p>
    <w:p w14:paraId="497CEC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7E55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01A28B0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53BB831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A138D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&lt;/RegionWiseDFU&gt;</w:t>
      </w:r>
    </w:p>
    <w:p w14:paraId="530E5E7B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Those are data too.</w:t>
      </w:r>
    </w:p>
    <w:p w14:paraId="694B6E5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can extract them with:</w:t>
      </w:r>
    </w:p>
    <w:p w14:paraId="0DD61C9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key, value in element.attrib.items():</w:t>
      </w:r>
    </w:p>
    <w:p w14:paraId="6A146E4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873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data[f"@{key}"] = value</w:t>
      </w:r>
    </w:p>
    <w:p w14:paraId="06DFC55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51A329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7233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"@Company": "400",</w:t>
      </w:r>
    </w:p>
    <w:p w14:paraId="671C3E8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"@Status": "Active",</w:t>
      </w:r>
    </w:p>
    <w:p w14:paraId="41988B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142302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</w:t>
      </w:r>
    </w:p>
    <w:p w14:paraId="1E32F3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B6DC7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 like using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@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to distinguish XML attributes from elements.</w:t>
      </w:r>
    </w:p>
    <w:p w14:paraId="393586F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77B1670">
          <v:rect id="_x0000_i1598" style="width:0;height:1.5pt" o:hralign="center" o:hrstd="t" o:hr="t" fillcolor="#a0a0a0" stroked="f"/>
        </w:pict>
      </w:r>
    </w:p>
    <w:p w14:paraId="5586BC18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lastRenderedPageBreak/>
        <w:t>12. Handling CDATA</w:t>
      </w:r>
    </w:p>
    <w:p w14:paraId="2CEAB7D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may encounter:</w:t>
      </w:r>
    </w:p>
    <w:p w14:paraId="439A914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&lt;Description&gt;</w:t>
      </w:r>
    </w:p>
    <w:p w14:paraId="1BC383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&lt;![CDATA[</w:t>
      </w:r>
    </w:p>
    <w:p w14:paraId="36AB7A2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 is a description containing</w:t>
      </w:r>
    </w:p>
    <w:p w14:paraId="6B79B33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special XML characters such as &lt; and &gt;.</w:t>
      </w:r>
    </w:p>
    <w:p w14:paraId="36DDDD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]]&gt;</w:t>
      </w:r>
    </w:p>
    <w:p w14:paraId="789346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&lt;/Description&gt;</w:t>
      </w:r>
    </w:p>
    <w:p w14:paraId="44FD250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With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ElementTree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, you normally don't need special processing.</w:t>
      </w:r>
    </w:p>
    <w:p w14:paraId="3E837AB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simply get:</w:t>
      </w:r>
    </w:p>
    <w:p w14:paraId="550725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</w:p>
    <w:p w14:paraId="0E34B9B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and clean it:</w:t>
      </w:r>
    </w:p>
    <w:p w14:paraId="17C594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 = element.text.strip()</w:t>
      </w:r>
    </w:p>
    <w:p w14:paraId="11ECFE5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0818924B">
          <v:rect id="_x0000_i1599" style="width:0;height:1.5pt" o:hralign="center" o:hrstd="t" o:hr="t" fillcolor="#a0a0a0" stroked="f"/>
        </w:pict>
      </w:r>
    </w:p>
    <w:p w14:paraId="4BE6F6F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13. Comments</w:t>
      </w:r>
    </w:p>
    <w:p w14:paraId="769D8958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have already seen comments like:</w:t>
      </w:r>
    </w:p>
    <w:p w14:paraId="14AADB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&lt;!--Zero or more repetitions:--&gt;</w:t>
      </w:r>
    </w:p>
    <w:p w14:paraId="79B27703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These are not business data.</w:t>
      </w:r>
    </w:p>
    <w:p w14:paraId="4E8CA7E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Normally:</w:t>
      </w:r>
    </w:p>
    <w:p w14:paraId="0512F01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ET.fromstring(...)</w:t>
      </w:r>
    </w:p>
    <w:p w14:paraId="42905BCC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doesn't give you comments as normal child elements, so you don't need to explicitly remove them for your table extraction.</w:t>
      </w:r>
    </w:p>
    <w:p w14:paraId="371E6D9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1B1054A">
          <v:rect id="_x0000_i1600" style="width:0;height:1.5pt" o:hralign="center" o:hrstd="t" o:hr="t" fillcolor="#a0a0a0" stroked="f"/>
        </w:pict>
      </w:r>
    </w:p>
    <w:p w14:paraId="255FE4F9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14. XML declaration</w:t>
      </w:r>
    </w:p>
    <w:p w14:paraId="6ADFDC2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This:</w:t>
      </w:r>
    </w:p>
    <w:p w14:paraId="290CB6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67B8B48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is metadata, not table data.</w:t>
      </w:r>
    </w:p>
    <w:p w14:paraId="33F3765E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 don't need to do anything with it.</w:t>
      </w:r>
    </w:p>
    <w:p w14:paraId="1E10B24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F24AAA4">
          <v:rect id="_x0000_i1601" style="width:0;height:1.5pt" o:hralign="center" o:hrstd="t" o:hr="t" fillcolor="#a0a0a0" stroked="f"/>
        </w:pict>
      </w:r>
    </w:p>
    <w:p w14:paraId="0193A470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15. SOAP Envelope and Body</w:t>
      </w:r>
    </w:p>
    <w:p w14:paraId="181805FA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Likewise:</w:t>
      </w:r>
    </w:p>
    <w:p w14:paraId="6CA9FE8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&lt;soapenv:Envelope&gt;</w:t>
      </w:r>
    </w:p>
    <w:p w14:paraId="50960A3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2712FD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E84CAD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6765EE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4C7E42C9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are transport-level structures.</w:t>
      </w:r>
    </w:p>
    <w:p w14:paraId="22D4FA8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They shouldn't become DataFrame columns.</w:t>
      </w:r>
    </w:p>
    <w:p w14:paraId="5F9AE667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That's why we specifically search for:</w:t>
      </w:r>
    </w:p>
    <w:p w14:paraId="5485D8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2DCDCE9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and extract from there.</w:t>
      </w:r>
    </w:p>
    <w:p w14:paraId="4B7AE7F2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CB34FB5">
          <v:rect id="_x0000_i1602" style="width:0;height:1.5pt" o:hralign="center" o:hrstd="t" o:hr="t" fillcolor="#a0a0a0" stroked="f"/>
        </w:pict>
      </w:r>
    </w:p>
    <w:p w14:paraId="45210322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16. Your complete current solution</w:t>
      </w:r>
    </w:p>
    <w:p w14:paraId="1E820F7D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For your current API, I would actually keep it simpler than the fully generic recursive solution.</w:t>
      </w:r>
    </w:p>
    <w:p w14:paraId="7E98E3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4A60B02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7A5302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5D9A119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0D16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E1B3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 = "https://edex.elgi.com:8443/c4ws/services/RegionWiseDFU/ElgiNewTest"</w:t>
      </w:r>
    </w:p>
    <w:p w14:paraId="14B6A2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44DE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AD957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794C14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"Content-Type": "text/xml; charset=utf-8",</w:t>
      </w:r>
    </w:p>
    <w:p w14:paraId="76C5FD9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"Accept": "text/xml"</w:t>
      </w:r>
    </w:p>
    <w:p w14:paraId="249F82D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6A85D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D2A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530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= """&lt;?xml version="1.0" encoding="UTF-8"?&gt;</w:t>
      </w:r>
    </w:p>
    <w:p w14:paraId="79E46F3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&lt;soapenv:Envelope</w:t>
      </w:r>
    </w:p>
    <w:p w14:paraId="4B8B51A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xmlns:soapenv="http://schemas.xmlsoap.org/soap/envelope/"</w:t>
      </w:r>
    </w:p>
    <w:p w14:paraId="3AC7F77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xmlns:reg="http://www.infor.com/businessinterface/RegionWiseDFU"&gt;</w:t>
      </w:r>
    </w:p>
    <w:p w14:paraId="246E5A5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8D877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&lt;soapenv:Body&gt;</w:t>
      </w:r>
    </w:p>
    <w:p w14:paraId="2892A65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5183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&lt;reg:Create&gt;</w:t>
      </w:r>
    </w:p>
    <w:p w14:paraId="677F25C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D888A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&lt;CreateRequest&gt;</w:t>
      </w:r>
    </w:p>
    <w:p w14:paraId="74FE33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4B34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&lt;DataArea&gt;</w:t>
      </w:r>
    </w:p>
    <w:p w14:paraId="6A5E6B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4D37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&lt;RegionWiseDFU&gt;</w:t>
      </w:r>
    </w:p>
    <w:p w14:paraId="04694EC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&lt;RequestType&gt;GET&lt;/RequestType&gt;</w:t>
      </w:r>
    </w:p>
    <w:p w14:paraId="57011E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&lt;Company&gt;400&lt;/Company&gt;</w:t>
      </w:r>
    </w:p>
    <w:p w14:paraId="610118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&lt;/RegionWiseDFU&gt;</w:t>
      </w:r>
    </w:p>
    <w:p w14:paraId="0227E6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F682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&lt;/DataArea&gt;</w:t>
      </w:r>
    </w:p>
    <w:p w14:paraId="7D0C168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9593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&lt;/CreateRequest&gt;</w:t>
      </w:r>
    </w:p>
    <w:p w14:paraId="6E71607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8F616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&lt;/reg:Create&gt;</w:t>
      </w:r>
    </w:p>
    <w:p w14:paraId="2D982C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9FED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&lt;/soapenv:Body&gt;</w:t>
      </w:r>
    </w:p>
    <w:p w14:paraId="48E25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977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&lt;/soapenv:Envelope&gt;</w:t>
      </w:r>
    </w:p>
    <w:p w14:paraId="3F2CE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""".strip()</w:t>
      </w:r>
    </w:p>
    <w:p w14:paraId="39AB18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30B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6FB1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3BBB68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API CALL</w:t>
      </w:r>
    </w:p>
    <w:p w14:paraId="1356986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C21E18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64C7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= requests.post(</w:t>
      </w:r>
    </w:p>
    <w:p w14:paraId="4A40494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URL,</w:t>
      </w:r>
    </w:p>
    <w:p w14:paraId="1F47C6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headers=HEADERS,</w:t>
      </w:r>
    </w:p>
    <w:p w14:paraId="1F8FDA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data=BODY.encode("utf-8"),</w:t>
      </w:r>
    </w:p>
    <w:p w14:paraId="6CC33E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timeout=60</w:t>
      </w:r>
    </w:p>
    <w:p w14:paraId="1931A58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A866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83D92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2F17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 Status:", response.status_code)</w:t>
      </w:r>
    </w:p>
    <w:p w14:paraId="61A9EF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438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07F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3C653B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XML</w:t>
      </w:r>
    </w:p>
    <w:p w14:paraId="0A85AA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4F0C4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AD4C5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 ET.fromstring(response.content)</w:t>
      </w:r>
    </w:p>
    <w:p w14:paraId="0A557F6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5E3F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862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ACA43F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SOAP FAULT</w:t>
      </w:r>
    </w:p>
    <w:p w14:paraId="3C9E8CE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9909E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90A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fault = next(</w:t>
      </w:r>
    </w:p>
    <w:p w14:paraId="57AE85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</w:p>
    <w:p w14:paraId="5D3C78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element</w:t>
      </w:r>
    </w:p>
    <w:p w14:paraId="73E1A9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element in root.iter()</w:t>
      </w:r>
    </w:p>
    <w:p w14:paraId="333446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element.tag.endswith("Fault")</w:t>
      </w:r>
    </w:p>
    <w:p w14:paraId="777E702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48A2717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None</w:t>
      </w:r>
    </w:p>
    <w:p w14:paraId="1AE8040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EE54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B980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4BA9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fault is not None:</w:t>
      </w:r>
    </w:p>
    <w:p w14:paraId="6A97B9A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92FD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print("\nSOAP FAULT:")</w:t>
      </w:r>
    </w:p>
    <w:p w14:paraId="306D9A4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49F0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fault.iter():</w:t>
      </w:r>
    </w:p>
    <w:p w14:paraId="4D16F9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4A1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element.text and element.text.strip():</w:t>
      </w:r>
    </w:p>
    <w:p w14:paraId="667529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892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print(</w:t>
      </w:r>
    </w:p>
    <w:p w14:paraId="0A7605F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element.tag,</w:t>
      </w:r>
    </w:p>
    <w:p w14:paraId="6CCF88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":",</w:t>
      </w:r>
    </w:p>
    <w:p w14:paraId="70A92A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element.text.strip()</w:t>
      </w:r>
    </w:p>
    <w:p w14:paraId="24E09FA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58590C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F889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SystemExit</w:t>
      </w:r>
    </w:p>
    <w:p w14:paraId="7F69045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964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EEF1E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9C232C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RECORDS</w:t>
      </w:r>
    </w:p>
    <w:p w14:paraId="5A24028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2818D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BD77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 = [</w:t>
      </w:r>
    </w:p>
    <w:p w14:paraId="745540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</w:t>
      </w:r>
    </w:p>
    <w:p w14:paraId="059573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root.iter()</w:t>
      </w:r>
    </w:p>
    <w:p w14:paraId="5187A5E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element.tag.endswith("GetDFUResponse")</w:t>
      </w:r>
    </w:p>
    <w:p w14:paraId="5BF5995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8087E7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774B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65FC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</w:p>
    <w:p w14:paraId="724575D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"Number of records:",</w:t>
      </w:r>
    </w:p>
    <w:p w14:paraId="6DC782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len(records)</w:t>
      </w:r>
    </w:p>
    <w:p w14:paraId="19F7218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CD36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057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17517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C9CD35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XML → DICTIONARIES</w:t>
      </w:r>
    </w:p>
    <w:p w14:paraId="77638DC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1433D2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EA33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3A1853D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5374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7306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records:</w:t>
      </w:r>
    </w:p>
    <w:p w14:paraId="2249D3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B83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573EA82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5A51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Attributes</w:t>
      </w:r>
    </w:p>
    <w:p w14:paraId="4E5BB47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key, value in record.attrib.items():</w:t>
      </w:r>
    </w:p>
    <w:p w14:paraId="2F27AAF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D605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row[f"@{key}"] = value.strip()</w:t>
      </w:r>
    </w:p>
    <w:p w14:paraId="708D406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EBB5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0676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Child elements</w:t>
      </w:r>
    </w:p>
    <w:p w14:paraId="007C77F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21347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BB18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child.tag</w:t>
      </w:r>
    </w:p>
    <w:p w14:paraId="3CBA17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3292F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Remove namespace</w:t>
      </w:r>
    </w:p>
    <w:p w14:paraId="113CD61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"}" in tag:</w:t>
      </w:r>
    </w:p>
    <w:p w14:paraId="65EEDBD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74C7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tag.split("}", 1)[1]</w:t>
      </w:r>
    </w:p>
    <w:p w14:paraId="7628D23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515E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6AA1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Get value</w:t>
      </w:r>
    </w:p>
    <w:p w14:paraId="77E9214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child.text:</w:t>
      </w:r>
    </w:p>
    <w:p w14:paraId="45ADAB1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8910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child.text.strip()</w:t>
      </w:r>
    </w:p>
    <w:p w14:paraId="4F578A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4C8F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574F8F0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2F59A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 = ""</w:t>
      </w:r>
    </w:p>
    <w:p w14:paraId="0D8F78D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CB9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0A65A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row[tag] = value</w:t>
      </w:r>
    </w:p>
    <w:p w14:paraId="42EA7D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DA9C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B7CB1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66F816B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B41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4EEEC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A2BF7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DATAFRAME</w:t>
      </w:r>
    </w:p>
    <w:p w14:paraId="33C0F3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C57124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5678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pd.DataFrame(rows)</w:t>
      </w:r>
    </w:p>
    <w:p w14:paraId="6441FDF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9991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33F5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556904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 CLEANING</w:t>
      </w:r>
    </w:p>
    <w:p w14:paraId="04E9863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DCF2CC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F569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column in ["Revenue", "Priority"]:</w:t>
      </w:r>
    </w:p>
    <w:p w14:paraId="64D43E8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6F9F4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column in df.columns:</w:t>
      </w:r>
    </w:p>
    <w:p w14:paraId="7E3F3A2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669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df[column] = pd.to_numeric(</w:t>
      </w:r>
    </w:p>
    <w:p w14:paraId="3D384D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df[column],</w:t>
      </w:r>
    </w:p>
    <w:p w14:paraId="341451F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errors="coerce"</w:t>
      </w:r>
    </w:p>
    <w:p w14:paraId="0A99BB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6C311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807A6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4D2A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"Updateddate" in df.columns:</w:t>
      </w:r>
    </w:p>
    <w:p w14:paraId="587145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3DA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df["Updateddate"] = pd.to_datetime(</w:t>
      </w:r>
    </w:p>
    <w:p w14:paraId="53A159B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df["Updateddate"],</w:t>
      </w:r>
    </w:p>
    <w:p w14:paraId="6FFC53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format="%d-%m-%Y",</w:t>
      </w:r>
    </w:p>
    <w:p w14:paraId="3E134CF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errors="coerce"</w:t>
      </w:r>
    </w:p>
    <w:p w14:paraId="057C83E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14DD55D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3DF6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0EE77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DD165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</w:t>
      </w:r>
    </w:p>
    <w:p w14:paraId="153BCA4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1CB33E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2C3F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TABLE ==========")</w:t>
      </w:r>
    </w:p>
    <w:p w14:paraId="2873AFA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7190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print(df.to_string(index=False))</w:t>
      </w:r>
    </w:p>
    <w:p w14:paraId="6BF7D63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1F07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D3FCF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print("\n========== COLUMN TYPES ==========")</w:t>
      </w:r>
    </w:p>
    <w:p w14:paraId="029D99B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1E6AE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print(df.dtypes)</w:t>
      </w:r>
    </w:p>
    <w:p w14:paraId="70F8EC7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93ED5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4FC4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04FB3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</w:t>
      </w:r>
    </w:p>
    <w:p w14:paraId="2CA0189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4DC996D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6970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df.to_csv(</w:t>
      </w:r>
    </w:p>
    <w:p w14:paraId="280CDCB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"RegionWiseDFU.csv",</w:t>
      </w:r>
    </w:p>
    <w:p w14:paraId="107CCF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1F20B6E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15EC8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1FAF6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8599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df.to_excel(</w:t>
      </w:r>
    </w:p>
    <w:p w14:paraId="7EB1834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"RegionWiseDFU.xlsx",</w:t>
      </w:r>
    </w:p>
    <w:p w14:paraId="7B05B5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index=False</w:t>
      </w:r>
    </w:p>
    <w:p w14:paraId="2507214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958B1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5144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E86A86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print("\nFiles created successfully.")</w:t>
      </w:r>
    </w:p>
    <w:p w14:paraId="6D4B5205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605D5F4">
          <v:rect id="_x0000_i1603" style="width:0;height:1.5pt" o:hralign="center" o:hrstd="t" o:hr="t" fillcolor="#a0a0a0" stroked="f"/>
        </w:pict>
      </w:r>
    </w:p>
    <w:p w14:paraId="7D96849F" w14:textId="77777777" w:rsidR="00E11B48" w:rsidRPr="00E11B48" w:rsidRDefault="00E11B48" w:rsidP="00E11B4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17. One thing I would change before using this in production</w:t>
      </w:r>
    </w:p>
    <w:p w14:paraId="126ABCE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Your current request has:</w:t>
      </w:r>
    </w:p>
    <w:p w14:paraId="23DCB39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&lt;RequestType&gt;GET&lt;/RequestType&gt;</w:t>
      </w:r>
    </w:p>
    <w:p w14:paraId="64E390DC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&lt;Company&gt;400&lt;/Company&gt;</w:t>
      </w:r>
    </w:p>
    <w:p w14:paraId="0939274F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If this API can return a large number of records,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assume one API call gives you everything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0A5BDF0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The next layer should be something like:</w:t>
      </w:r>
    </w:p>
    <w:p w14:paraId="2174A1E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API</w:t>
      </w:r>
    </w:p>
    <w:p w14:paraId="12736B7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70EF751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2D6B2B8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Request Company 400</w:t>
      </w:r>
    </w:p>
    <w:p w14:paraId="0370A00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2B6D2F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0AC7A1E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Get XML response</w:t>
      </w:r>
    </w:p>
    <w:p w14:paraId="279AC46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│</w:t>
      </w:r>
    </w:p>
    <w:p w14:paraId="776E7B8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648727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Extract records</w:t>
      </w:r>
    </w:p>
    <w:p w14:paraId="300B809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44518E14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07C471F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Add to master list</w:t>
      </w:r>
    </w:p>
    <w:p w14:paraId="16546B9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3FAF6FE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486566D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More records?</w:t>
      </w:r>
    </w:p>
    <w:p w14:paraId="7526D8C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\</w:t>
      </w:r>
    </w:p>
    <w:p w14:paraId="6E56937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YES        NO</w:t>
      </w:r>
    </w:p>
    <w:p w14:paraId="0A6357C1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          │</w:t>
      </w:r>
    </w:p>
    <w:p w14:paraId="202A4AC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▼          ▼</w:t>
      </w:r>
    </w:p>
    <w:p w14:paraId="1183689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Next request   DataFrame</w:t>
      </w:r>
    </w:p>
    <w:p w14:paraId="795060D0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B9F0459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E769CA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Excel</w:t>
      </w:r>
    </w:p>
    <w:p w14:paraId="67658A96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And if the XML has multiple repeating entities, we'd create multiple DataFrames:</w:t>
      </w:r>
    </w:p>
    <w:p w14:paraId="3D82925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</w:p>
    <w:p w14:paraId="55357C2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FE9E9B7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DFU table</w:t>
      </w:r>
    </w:p>
    <w:p w14:paraId="4BB81F18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18DC13E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Customer table</w:t>
      </w:r>
    </w:p>
    <w:p w14:paraId="663B6C72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0BC343F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Address table</w:t>
      </w:r>
    </w:p>
    <w:p w14:paraId="1F2D1EC5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10222CA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Order table</w:t>
      </w:r>
    </w:p>
    <w:p w14:paraId="69FD7433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B5FBA0B" w14:textId="77777777" w:rsidR="00E11B48" w:rsidRPr="00E11B48" w:rsidRDefault="00E11B48" w:rsidP="00E11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B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OrderItem table</w:t>
      </w:r>
    </w:p>
    <w:p w14:paraId="627118F4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This is the approach I'd recommend if your eventual goal is to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load the Infor API data into SQL Server, PostgreSQL, Excel, or a data warehouse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7D72421" w14:textId="77777777" w:rsidR="00E11B48" w:rsidRPr="00E11B48" w:rsidRDefault="00E11B48" w:rsidP="00E11B4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If you share a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larger sample of the actual </w:t>
      </w:r>
      <w:r w:rsidRPr="00E11B4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XML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 containing multiple records and any nested/repeating elements, I can build the recursive extractor specifically around that structure, including </w:t>
      </w:r>
      <w:r w:rsidRPr="00E11B4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parent-child IDs, repeated elements, namespaces, attributes, data types, and separate DataFrames</w:t>
      </w:r>
      <w:r w:rsidRPr="00E11B4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07BCD9EF" w14:textId="77777777" w:rsidR="001C267C" w:rsidRDefault="001C267C" w:rsidP="00C86BC7"/>
    <w:p w14:paraId="30E7C818" w14:textId="77777777" w:rsidR="00EB3E89" w:rsidRDefault="00EB3E89" w:rsidP="00C86BC7"/>
    <w:p w14:paraId="19BD9EE3" w14:textId="77777777" w:rsidR="00EB3E89" w:rsidRDefault="00EB3E89" w:rsidP="00C86BC7">
      <w:pPr>
        <w:pBdr>
          <w:bottom w:val="single" w:sz="6" w:space="1" w:color="auto"/>
        </w:pBdr>
      </w:pPr>
    </w:p>
    <w:p w14:paraId="12012043" w14:textId="77777777" w:rsidR="00EB3E89" w:rsidRDefault="00EB3E89" w:rsidP="00C86BC7"/>
    <w:p w14:paraId="457D23E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Yes. Let's make this production-oriented, but first we need to distinguish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two kinds of XML structures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CD62D87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Your current structure</w:t>
      </w:r>
    </w:p>
    <w:p w14:paraId="6F9D761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06C97AA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7A720D3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0472B11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&lt;Verticals&gt;ACP-AFM-Industrial&lt;/Verticals&gt;</w:t>
      </w:r>
    </w:p>
    <w:p w14:paraId="3F0036E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&lt;Revenue&gt;0&lt;/Revenue&gt;</w:t>
      </w:r>
    </w:p>
    <w:p w14:paraId="06468E8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&lt;Priority&gt;0&lt;/Priority&gt;</w:t>
      </w:r>
    </w:p>
    <w:p w14:paraId="5BD60E9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&lt;Updateddate&gt;09-01-1970&lt;/Updateddate&gt;</w:t>
      </w:r>
    </w:p>
    <w:p w14:paraId="3DFA3F8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4464BA65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is a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flat record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so one </w:t>
      </w: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= one table row.</w:t>
      </w:r>
    </w:p>
    <w:p w14:paraId="674F9B0B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More complex structure</w:t>
      </w:r>
    </w:p>
    <w:p w14:paraId="73FBD37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If you have:</w:t>
      </w:r>
    </w:p>
    <w:p w14:paraId="1EECF16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02F5961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228CE25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11D46E4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7E4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&lt;Customer&gt;</w:t>
      </w:r>
    </w:p>
    <w:p w14:paraId="671F1D0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&lt;CustomerId&gt;C001&lt;/CustomerId&gt;</w:t>
      </w:r>
    </w:p>
    <w:p w14:paraId="2FA90C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&lt;CustomerName&gt;ABC Industries&lt;/CustomerName&gt;</w:t>
      </w:r>
    </w:p>
    <w:p w14:paraId="03563E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12E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&lt;Address&gt;</w:t>
      </w:r>
    </w:p>
    <w:p w14:paraId="0E620D4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&lt;City&gt;Chennai&lt;/City&gt;</w:t>
      </w:r>
    </w:p>
    <w:p w14:paraId="62A3DB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&lt;Country&gt;India&lt;/Country&gt;</w:t>
      </w:r>
    </w:p>
    <w:p w14:paraId="4323940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&lt;/Address&gt;</w:t>
      </w:r>
    </w:p>
    <w:p w14:paraId="46F33D3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&lt;/Customer&gt;</w:t>
      </w:r>
    </w:p>
    <w:p w14:paraId="7C8145C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5F678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15132D0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1BB2A1C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&lt;OrderNo&gt;O1001&lt;/OrderNo&gt;</w:t>
      </w:r>
    </w:p>
    <w:p w14:paraId="2EF6543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3B0ACAC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28112E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2242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B65FA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&lt;OrderNo&gt;O1002&lt;/OrderNo&gt;</w:t>
      </w:r>
    </w:p>
    <w:p w14:paraId="724753F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356E15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5B2E904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24629B9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75F88E01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 we need to create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multiple related tables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because </w:t>
      </w: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repeats.</w:t>
      </w:r>
    </w:p>
    <w:p w14:paraId="5B6CB08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6D1E3589">
          <v:rect id="_x0000_i1716" style="width:0;height:1.5pt" o:hralign="center" o:hrstd="t" o:hr="t" fillcolor="#a0a0a0" stroked="f"/>
        </w:pict>
      </w:r>
    </w:p>
    <w:p w14:paraId="73BC0D51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The generic solution</w:t>
      </w:r>
    </w:p>
    <w:p w14:paraId="1057CF12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I'd structure the Python application like this:</w:t>
      </w:r>
    </w:p>
    <w:p w14:paraId="13AF95B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520F85D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88D71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5548F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Request</w:t>
      </w:r>
    </w:p>
    <w:p w14:paraId="381BD2B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E700DD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BCF32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Response</w:t>
      </w:r>
    </w:p>
    <w:p w14:paraId="66DE3E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701E0D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SOAP metadata → discard</w:t>
      </w:r>
    </w:p>
    <w:p w14:paraId="1E1B46B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7748D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SOAP Fault → error handling</w:t>
      </w:r>
    </w:p>
    <w:p w14:paraId="6D5FC2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DBD941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GetDFUResponse</w:t>
      </w:r>
    </w:p>
    <w:p w14:paraId="3CE7E7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7B5EBA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Simple fields → main table</w:t>
      </w:r>
    </w:p>
    <w:p w14:paraId="091D9F7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507B44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Nested single element → flatten</w:t>
      </w:r>
    </w:p>
    <w:p w14:paraId="23F1DD7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0CAD80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Repeated elements → child table</w:t>
      </w:r>
    </w:p>
    <w:p w14:paraId="50CE79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1C1DF8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44C7920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Parent ID / Foreign Key</w:t>
      </w:r>
    </w:p>
    <w:p w14:paraId="3739AD52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Example result</w:t>
      </w:r>
    </w:p>
    <w:p w14:paraId="3ABB0505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Main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80"/>
        <w:gridCol w:w="954"/>
        <w:gridCol w:w="2127"/>
        <w:gridCol w:w="955"/>
      </w:tblGrid>
      <w:tr w:rsidR="00556BB8" w:rsidRPr="00556BB8" w14:paraId="3A119545" w14:textId="77777777" w:rsidTr="00556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C6FAD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5F151809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7480974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9F8E78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Verticals</w:t>
            </w:r>
          </w:p>
        </w:tc>
        <w:tc>
          <w:tcPr>
            <w:tcW w:w="0" w:type="auto"/>
            <w:vAlign w:val="center"/>
            <w:hideMark/>
          </w:tcPr>
          <w:p w14:paraId="51295793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Revenue</w:t>
            </w:r>
          </w:p>
        </w:tc>
      </w:tr>
      <w:tr w:rsidR="00556BB8" w:rsidRPr="00556BB8" w14:paraId="15C33DE4" w14:textId="77777777" w:rsidTr="0055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3D00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9070A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E3FBC89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X100173</w:t>
            </w:r>
          </w:p>
        </w:tc>
        <w:tc>
          <w:tcPr>
            <w:tcW w:w="0" w:type="auto"/>
            <w:vAlign w:val="center"/>
            <w:hideMark/>
          </w:tcPr>
          <w:p w14:paraId="2E30AC90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ACP-AFM-Industrial</w:t>
            </w:r>
          </w:p>
        </w:tc>
        <w:tc>
          <w:tcPr>
            <w:tcW w:w="0" w:type="auto"/>
            <w:vAlign w:val="center"/>
            <w:hideMark/>
          </w:tcPr>
          <w:p w14:paraId="1C58CD28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7E2A1CCE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74"/>
        <w:gridCol w:w="1673"/>
        <w:gridCol w:w="860"/>
        <w:gridCol w:w="942"/>
      </w:tblGrid>
      <w:tr w:rsidR="00556BB8" w:rsidRPr="00556BB8" w14:paraId="1A477991" w14:textId="77777777" w:rsidTr="00556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007E4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65B95D1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028F1A31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46EC842B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A975291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556BB8" w:rsidRPr="00556BB8" w14:paraId="146D7AE6" w14:textId="77777777" w:rsidTr="0055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70F0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26C890B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D24D60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ABC Industries</w:t>
            </w:r>
          </w:p>
        </w:tc>
        <w:tc>
          <w:tcPr>
            <w:tcW w:w="0" w:type="auto"/>
            <w:vAlign w:val="center"/>
            <w:hideMark/>
          </w:tcPr>
          <w:p w14:paraId="16EF48AC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74C3BE6E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471083A0" w14:textId="77777777" w:rsidR="00556BB8" w:rsidRPr="00556BB8" w:rsidRDefault="00556BB8" w:rsidP="00556BB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Order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74"/>
        <w:gridCol w:w="994"/>
        <w:gridCol w:w="916"/>
      </w:tblGrid>
      <w:tr w:rsidR="00556BB8" w:rsidRPr="00556BB8" w14:paraId="2A08952E" w14:textId="77777777" w:rsidTr="00556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66232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7420689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RecordID</w:t>
            </w:r>
          </w:p>
        </w:tc>
        <w:tc>
          <w:tcPr>
            <w:tcW w:w="0" w:type="auto"/>
            <w:vAlign w:val="center"/>
            <w:hideMark/>
          </w:tcPr>
          <w:p w14:paraId="2B017E9A" w14:textId="77777777" w:rsidR="00556BB8" w:rsidRPr="00556BB8" w:rsidRDefault="00556BB8" w:rsidP="00556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OrderNo</w:t>
            </w:r>
          </w:p>
        </w:tc>
        <w:tc>
          <w:tcPr>
            <w:tcW w:w="0" w:type="auto"/>
            <w:vAlign w:val="center"/>
            <w:hideMark/>
          </w:tcPr>
          <w:p w14:paraId="7362A2B3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Amount</w:t>
            </w:r>
          </w:p>
        </w:tc>
      </w:tr>
      <w:tr w:rsidR="00556BB8" w:rsidRPr="00556BB8" w14:paraId="24BD7266" w14:textId="77777777" w:rsidTr="0055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CBC5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491809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2BF872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O1001</w:t>
            </w:r>
          </w:p>
        </w:tc>
        <w:tc>
          <w:tcPr>
            <w:tcW w:w="0" w:type="auto"/>
            <w:vAlign w:val="center"/>
            <w:hideMark/>
          </w:tcPr>
          <w:p w14:paraId="72E70BD2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  <w:tr w:rsidR="00556BB8" w:rsidRPr="00556BB8" w14:paraId="059F2E63" w14:textId="77777777" w:rsidTr="00556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751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0241B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161D2B" w14:textId="77777777" w:rsidR="00556BB8" w:rsidRPr="00556BB8" w:rsidRDefault="00556BB8" w:rsidP="00556B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O1002</w:t>
            </w:r>
          </w:p>
        </w:tc>
        <w:tc>
          <w:tcPr>
            <w:tcW w:w="0" w:type="auto"/>
            <w:vAlign w:val="center"/>
            <w:hideMark/>
          </w:tcPr>
          <w:p w14:paraId="1969A9AE" w14:textId="77777777" w:rsidR="00556BB8" w:rsidRPr="00556BB8" w:rsidRDefault="00556BB8" w:rsidP="00556B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6B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</w:t>
            </w:r>
          </w:p>
        </w:tc>
      </w:tr>
    </w:tbl>
    <w:p w14:paraId="46C34BF4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preserves the XML relationships instead of duplicating the parent information.</w:t>
      </w:r>
    </w:p>
    <w:p w14:paraId="4D45AE2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AF8C5C0">
          <v:rect id="_x0000_i1717" style="width:0;height:1.5pt" o:hralign="center" o:hrstd="t" o:hr="t" fillcolor="#a0a0a0" stroked="f"/>
        </w:pict>
      </w:r>
    </w:p>
    <w:p w14:paraId="0535DD57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 useful generic extractor</w:t>
      </w:r>
    </w:p>
    <w:p w14:paraId="7E7912A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Here's a starting framework that can recognize simple and repeated elements:</w:t>
      </w:r>
    </w:p>
    <w:p w14:paraId="05CE0F9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xml.etree.ElementTree as ET</w:t>
      </w:r>
    </w:p>
    <w:p w14:paraId="4D38522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04B423D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defaultdict</w:t>
      </w:r>
    </w:p>
    <w:p w14:paraId="0DCEE29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D88B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E78F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clean_tag(tag):</w:t>
      </w:r>
    </w:p>
    <w:p w14:paraId="4D54290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"""Remove XML namespace from a tag."""</w:t>
      </w:r>
    </w:p>
    <w:p w14:paraId="30B69D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74EA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tag:</w:t>
      </w:r>
    </w:p>
    <w:p w14:paraId="26F0ED1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tag.split("}", 1)[1]</w:t>
      </w:r>
    </w:p>
    <w:p w14:paraId="03C3E9A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E6F6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tag</w:t>
      </w:r>
    </w:p>
    <w:p w14:paraId="707BD56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7A73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6C3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clean_value(value):</w:t>
      </w:r>
    </w:p>
    <w:p w14:paraId="33C843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"""Clean XML text."""</w:t>
      </w:r>
    </w:p>
    <w:p w14:paraId="24D0357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A01A4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value is None:</w:t>
      </w:r>
    </w:p>
    <w:p w14:paraId="331C0B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""</w:t>
      </w:r>
    </w:p>
    <w:p w14:paraId="55EE357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55E1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value.strip()</w:t>
      </w:r>
    </w:p>
    <w:p w14:paraId="4D7830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B91F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7CB0F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get_children_by_name(element):</w:t>
      </w:r>
    </w:p>
    <w:p w14:paraId="4A9DB8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FBF4F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 child elements by tag name.</w:t>
      </w:r>
    </w:p>
    <w:p w14:paraId="0969F8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17262E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489A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groups = defaultdict(list)</w:t>
      </w:r>
    </w:p>
    <w:p w14:paraId="68693E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B47B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024AF2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clean_tag(child.tag)</w:t>
      </w:r>
    </w:p>
    <w:p w14:paraId="1049BD7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groups[tag].append(child)</w:t>
      </w:r>
    </w:p>
    <w:p w14:paraId="77F7191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8A461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groups</w:t>
      </w:r>
    </w:p>
    <w:p w14:paraId="1CAEFB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BEA9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3321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is_leaf(element):</w:t>
      </w:r>
    </w:p>
    <w:p w14:paraId="3E848B3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 True if element has no children."""</w:t>
      </w:r>
    </w:p>
    <w:p w14:paraId="7DDDC37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A0FAE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len(list(element)) == 0</w:t>
      </w:r>
    </w:p>
    <w:p w14:paraId="1DC588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1BB64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D29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extract_simple_fields(element):</w:t>
      </w:r>
    </w:p>
    <w:p w14:paraId="07AB321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4DAC6D8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Extract direct child elements that contain simple values.</w:t>
      </w:r>
    </w:p>
    <w:p w14:paraId="6AF3769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91A4E5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B0E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{}</w:t>
      </w:r>
    </w:p>
    <w:p w14:paraId="71A7601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E69A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element:</w:t>
      </w:r>
    </w:p>
    <w:p w14:paraId="52C761D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238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 = clean_tag(child.tag)</w:t>
      </w:r>
    </w:p>
    <w:p w14:paraId="5E3878B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CAC4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is_leaf(child):</w:t>
      </w:r>
    </w:p>
    <w:p w14:paraId="44EABDF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5BAB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data[tag] = clean_value(child.text)</w:t>
      </w:r>
    </w:p>
    <w:p w14:paraId="3157E09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507F1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data</w:t>
      </w:r>
    </w:p>
    <w:p w14:paraId="12285499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Now:</w:t>
      </w:r>
    </w:p>
    <w:p w14:paraId="304230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7654ED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33393F9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36498C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&lt;Revenue&gt;1000&lt;/Revenue&gt;</w:t>
      </w:r>
    </w:p>
    <w:p w14:paraId="3EA3B66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2998773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becomes:</w:t>
      </w:r>
    </w:p>
    <w:p w14:paraId="59213F0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B7B100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6B22063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"X100173",</w:t>
      </w:r>
    </w:p>
    <w:p w14:paraId="1355AF5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"Revenue": "1000"</w:t>
      </w:r>
    </w:p>
    <w:p w14:paraId="5933A4F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4BAEA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74C72FB0">
          <v:rect id="_x0000_i1718" style="width:0;height:1.5pt" o:hralign="center" o:hrstd="t" o:hr="t" fillcolor="#a0a0a0" stroked="f"/>
        </w:pict>
      </w:r>
    </w:p>
    <w:p w14:paraId="4B793016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Handling nested elements</w:t>
      </w:r>
    </w:p>
    <w:p w14:paraId="0336A4E5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For:</w:t>
      </w:r>
    </w:p>
    <w:p w14:paraId="6260A40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3082962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&lt;CustomerId&gt;C001&lt;/CustomerId&gt;</w:t>
      </w:r>
    </w:p>
    <w:p w14:paraId="1CC6A08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&lt;CustomerName&gt;ABC Industries&lt;/CustomerName&gt;</w:t>
      </w:r>
    </w:p>
    <w:p w14:paraId="0B08E61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E9BD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&lt;Address&gt;</w:t>
      </w:r>
    </w:p>
    <w:p w14:paraId="015CC7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&lt;City&gt;Chennai&lt;/City&gt;</w:t>
      </w:r>
    </w:p>
    <w:p w14:paraId="5F583EC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&lt;Country&gt;India&lt;/Country&gt;</w:t>
      </w:r>
    </w:p>
    <w:p w14:paraId="576D40E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&lt;/Address&gt;</w:t>
      </w:r>
    </w:p>
    <w:p w14:paraId="155F660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07D94C3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we can flatten it into:</w:t>
      </w:r>
    </w:p>
    <w:p w14:paraId="364EC77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47952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"Customer_CustomerId": "C001",</w:t>
      </w:r>
    </w:p>
    <w:p w14:paraId="60328A8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"Customer_CustomerName": "ABC Industries",</w:t>
      </w:r>
    </w:p>
    <w:p w14:paraId="0DF868A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"Customer_Address_City": "Chennai",</w:t>
      </w:r>
    </w:p>
    <w:p w14:paraId="0DD4B1A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"Customer_Address_Country": "India"</w:t>
      </w:r>
    </w:p>
    <w:p w14:paraId="33B12B3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D3B001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Here's the recursive function:</w:t>
      </w:r>
    </w:p>
    <w:p w14:paraId="0A13D3B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flatten_element(element, prefix=""):</w:t>
      </w:r>
    </w:p>
    <w:p w14:paraId="35AE7D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195B4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 = {}</w:t>
      </w:r>
    </w:p>
    <w:p w14:paraId="21CE7F9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0A4F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tag = clean_tag(element.tag)</w:t>
      </w:r>
    </w:p>
    <w:p w14:paraId="55C44BB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8FA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prefix:</w:t>
      </w:r>
    </w:p>
    <w:p w14:paraId="15DF3B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current_path = f"{prefix}_{tag}"</w:t>
      </w:r>
    </w:p>
    <w:p w14:paraId="2FF3C8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36543FB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current_path = tag</w:t>
      </w:r>
    </w:p>
    <w:p w14:paraId="591C4A1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53E1B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 = list(element)</w:t>
      </w:r>
    </w:p>
    <w:p w14:paraId="06074F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3CE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Leaf node</w:t>
      </w:r>
    </w:p>
    <w:p w14:paraId="7E58D8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children:</w:t>
      </w:r>
    </w:p>
    <w:p w14:paraId="3172DBA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0A53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result[current_path] = clean_value(element.text)</w:t>
      </w:r>
    </w:p>
    <w:p w14:paraId="7CAE7D1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01432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</w:t>
      </w:r>
    </w:p>
    <w:p w14:paraId="447A15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A10D6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Process children</w:t>
      </w:r>
    </w:p>
    <w:p w14:paraId="2F8C6AD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children:</w:t>
      </w:r>
    </w:p>
    <w:p w14:paraId="38EC3B1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A47C0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child_result = flatten_element(</w:t>
      </w:r>
    </w:p>
    <w:p w14:paraId="163831F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child,</w:t>
      </w:r>
    </w:p>
    <w:p w14:paraId="04E123B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current_path</w:t>
      </w:r>
    </w:p>
    <w:p w14:paraId="4C235D7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3C6B85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9B37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result.update(child_result)</w:t>
      </w:r>
    </w:p>
    <w:p w14:paraId="1886FDB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FA6A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</w:t>
      </w:r>
    </w:p>
    <w:p w14:paraId="0C691A5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3724C5B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customer_data = flatten_element(customer)</w:t>
      </w:r>
    </w:p>
    <w:p w14:paraId="18C0C6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66D9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print(customer_data)</w:t>
      </w:r>
    </w:p>
    <w:p w14:paraId="5E274692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Result:</w:t>
      </w:r>
    </w:p>
    <w:p w14:paraId="23CB2D8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49E496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"Customer_CustomerId": "C001",</w:t>
      </w:r>
    </w:p>
    <w:p w14:paraId="077267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"Customer_CustomerName": "ABC Industries",</w:t>
      </w:r>
    </w:p>
    <w:p w14:paraId="4B033C9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"Customer_Address_City": "Chennai",</w:t>
      </w:r>
    </w:p>
    <w:p w14:paraId="56375E4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"Customer_Address_Country": "India"</w:t>
      </w:r>
    </w:p>
    <w:p w14:paraId="25283D8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CC5FC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87D6415">
          <v:rect id="_x0000_i1719" style="width:0;height:1.5pt" o:hralign="center" o:hrstd="t" o:hr="t" fillcolor="#a0a0a0" stroked="f"/>
        </w:pict>
      </w:r>
    </w:p>
    <w:p w14:paraId="2283D819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The important part: repeated elements</w:t>
      </w:r>
    </w:p>
    <w:p w14:paraId="3705F965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Suppose:</w:t>
      </w:r>
    </w:p>
    <w:p w14:paraId="7B3D680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&lt;Orders&gt;</w:t>
      </w:r>
    </w:p>
    <w:p w14:paraId="7DCC308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6D909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0F51C9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&lt;OrderNo&gt;O1001&lt;/OrderNo&gt;</w:t>
      </w:r>
    </w:p>
    <w:p w14:paraId="4FAA28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&lt;Amount&gt;500&lt;/Amount&gt;</w:t>
      </w:r>
    </w:p>
    <w:p w14:paraId="4DE578E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775B727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43C69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&lt;Order&gt;</w:t>
      </w:r>
    </w:p>
    <w:p w14:paraId="6526EDC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&lt;OrderNo&gt;O1002&lt;/OrderNo&gt;</w:t>
      </w:r>
    </w:p>
    <w:p w14:paraId="217C60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&lt;Amount&gt;700&lt;/Amount&gt;</w:t>
      </w:r>
    </w:p>
    <w:p w14:paraId="3B94C87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&lt;/Order&gt;</w:t>
      </w:r>
    </w:p>
    <w:p w14:paraId="55DABF3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5855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&lt;/Orders&gt;</w:t>
      </w:r>
    </w:p>
    <w:p w14:paraId="5739C3A2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We detect:</w:t>
      </w:r>
    </w:p>
    <w:p w14:paraId="5E12F3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collections import Counter</w:t>
      </w:r>
    </w:p>
    <w:p w14:paraId="1825597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E5055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9AFE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def find_repeated_children(element):</w:t>
      </w:r>
    </w:p>
    <w:p w14:paraId="2AAEACE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BEE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names = [</w:t>
      </w:r>
    </w:p>
    <w:p w14:paraId="526154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clean_tag(child.tag)</w:t>
      </w:r>
    </w:p>
    <w:p w14:paraId="7AF6F82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child in element</w:t>
      </w:r>
    </w:p>
    <w:p w14:paraId="6F9BAF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42ABF43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4E36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counts = Counter(names)</w:t>
      </w:r>
    </w:p>
    <w:p w14:paraId="7153F4A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E75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3D3C61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count</w:t>
      </w:r>
    </w:p>
    <w:p w14:paraId="508235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name, count in counts.items()</w:t>
      </w:r>
    </w:p>
    <w:p w14:paraId="2E5876E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count &gt; 1</w:t>
      </w:r>
    </w:p>
    <w:p w14:paraId="12D6A18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EFEE266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23404B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= find_repeated_children(orders)</w:t>
      </w:r>
    </w:p>
    <w:p w14:paraId="74A3356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43EA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print(repeated)</w:t>
      </w:r>
    </w:p>
    <w:p w14:paraId="2C7A0C2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returns:</w:t>
      </w:r>
    </w:p>
    <w:p w14:paraId="6131A41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870D15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"Order": 2</w:t>
      </w:r>
    </w:p>
    <w:p w14:paraId="2B1C89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0D197C9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That tells us:</w:t>
      </w:r>
    </w:p>
    <w:p w14:paraId="03B8A46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Order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 should probably become rows in a separate table.</w:t>
      </w:r>
    </w:p>
    <w:p w14:paraId="5D88E275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1D7537E6">
          <v:rect id="_x0000_i1720" style="width:0;height:1.5pt" o:hralign="center" o:hrstd="t" o:hr="t" fillcolor="#a0a0a0" stroked="f"/>
        </w:pict>
      </w:r>
    </w:p>
    <w:p w14:paraId="67648750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Parent-child relationship</w:t>
      </w:r>
    </w:p>
    <w:p w14:paraId="16A7FCB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is where things become really useful.</w:t>
      </w:r>
    </w:p>
    <w:p w14:paraId="45973E4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Suppose we have:</w:t>
      </w:r>
    </w:p>
    <w:p w14:paraId="563D8B1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120E45B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&lt;Region&gt;India&lt;/Region&gt;</w:t>
      </w:r>
    </w:p>
    <w:p w14:paraId="4894DB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&lt;Item&gt;X100173&lt;/Item&gt;</w:t>
      </w:r>
    </w:p>
    <w:p w14:paraId="11B14C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B7F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&lt;Orders&gt;</w:t>
      </w:r>
    </w:p>
    <w:p w14:paraId="6ED7D0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31A5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22C5BCB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&lt;OrderNo&gt;O1001&lt;/OrderNo&gt;</w:t>
      </w:r>
    </w:p>
    <w:p w14:paraId="16E68FA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&lt;Amount&gt;500&lt;/Amount&gt;</w:t>
      </w:r>
    </w:p>
    <w:p w14:paraId="2621D03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7A3D79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E64C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&lt;Order&gt;</w:t>
      </w:r>
    </w:p>
    <w:p w14:paraId="5D1C24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&lt;OrderNo&gt;O1002&lt;/OrderNo&gt;</w:t>
      </w:r>
    </w:p>
    <w:p w14:paraId="1BA9257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&lt;Amount&gt;700&lt;/Amount&gt;</w:t>
      </w:r>
    </w:p>
    <w:p w14:paraId="430F265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&lt;/Order&gt;</w:t>
      </w:r>
    </w:p>
    <w:p w14:paraId="373F99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AC3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&lt;/Orders&gt;</w:t>
      </w:r>
    </w:p>
    <w:p w14:paraId="52673CF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9B666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2DB3D1D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Assign the parent:</w:t>
      </w:r>
    </w:p>
    <w:p w14:paraId="6684D6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record_id = 1</w:t>
      </w:r>
    </w:p>
    <w:p w14:paraId="11381A6D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305A86C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BF0C56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"RecordID": 1,</w:t>
      </w:r>
    </w:p>
    <w:p w14:paraId="7ED1BCB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"Region": "India",</w:t>
      </w:r>
    </w:p>
    <w:p w14:paraId="4F425A9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"Item": "X100173"</w:t>
      </w:r>
    </w:p>
    <w:p w14:paraId="3F9AABC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BC9F00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And each order gets:</w:t>
      </w:r>
    </w:p>
    <w:p w14:paraId="7E2C953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6482F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"OrderID": 1,</w:t>
      </w:r>
    </w:p>
    <w:p w14:paraId="1E013B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"RecordID": 1,</w:t>
      </w:r>
    </w:p>
    <w:p w14:paraId="30614F1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"OrderNo": "O1001",</w:t>
      </w:r>
    </w:p>
    <w:p w14:paraId="20250B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"Amount": "500"</w:t>
      </w:r>
    </w:p>
    <w:p w14:paraId="483A639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30B797E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6A407DE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2A404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"OrderID": 2,</w:t>
      </w:r>
    </w:p>
    <w:p w14:paraId="3AF0302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"RecordID": 1,</w:t>
      </w:r>
    </w:p>
    <w:p w14:paraId="2B74B5B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"OrderNo": "O1002",</w:t>
      </w:r>
    </w:p>
    <w:p w14:paraId="376B197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"Amount": "700"</w:t>
      </w:r>
    </w:p>
    <w:p w14:paraId="22BE00F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36F54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Now you have a relational structure.</w:t>
      </w:r>
    </w:p>
    <w:p w14:paraId="4D6D0C9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34EE23DC">
          <v:rect id="_x0000_i1721" style="width:0;height:1.5pt" o:hralign="center" o:hrstd="t" o:hr="t" fillcolor="#a0a0a0" stroked="f"/>
        </w:pict>
      </w:r>
    </w:p>
    <w:p w14:paraId="6B8A0999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Why this is important for your Infor data</w:t>
      </w:r>
    </w:p>
    <w:p w14:paraId="299F2A9E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You might eventually get something like:</w:t>
      </w:r>
    </w:p>
    <w:p w14:paraId="5A32C8F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GetDFUResponse</w:t>
      </w:r>
    </w:p>
    <w:p w14:paraId="69537B5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2AFEF3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Region</w:t>
      </w:r>
    </w:p>
    <w:p w14:paraId="727890F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</w:t>
      </w:r>
    </w:p>
    <w:p w14:paraId="165EC7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Verticals</w:t>
      </w:r>
    </w:p>
    <w:p w14:paraId="4D0602E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DFU</w:t>
      </w:r>
    </w:p>
    <w:p w14:paraId="7AAB1E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ItemCatg</w:t>
      </w:r>
    </w:p>
    <w:p w14:paraId="11BC389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RRSClassification</w:t>
      </w:r>
    </w:p>
    <w:p w14:paraId="7CD484D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Classification</w:t>
      </w:r>
    </w:p>
    <w:p w14:paraId="7FFA54C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Revenue</w:t>
      </w:r>
    </w:p>
    <w:p w14:paraId="419404A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Priority</w:t>
      </w:r>
    </w:p>
    <w:p w14:paraId="66826B5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Updateddate</w:t>
      </w:r>
    </w:p>
    <w:p w14:paraId="345C635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75CA53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SomeNestedObject</w:t>
      </w:r>
    </w:p>
    <w:p w14:paraId="183A7B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Field1</w:t>
      </w:r>
    </w:p>
    <w:p w14:paraId="1692868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Field2</w:t>
      </w:r>
    </w:p>
    <w:p w14:paraId="0E3F548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Field3</w:t>
      </w:r>
    </w:p>
    <w:p w14:paraId="2E9A084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63C215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SomeRepeatedObject</w:t>
      </w:r>
    </w:p>
    <w:p w14:paraId="2BD91F5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439420A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24B65F0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Record</w:t>
      </w:r>
    </w:p>
    <w:p w14:paraId="03690CC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Record</w:t>
      </w:r>
    </w:p>
    <w:p w14:paraId="701CEC36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 program shouldn't simply say:</w:t>
      </w:r>
    </w:p>
    <w:p w14:paraId="209EC85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"Every XML tag becomes a column."</w:t>
      </w:r>
    </w:p>
    <w:p w14:paraId="067924E7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Instead, it should understand:</w:t>
      </w:r>
    </w:p>
    <w:p w14:paraId="70895D3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field</w:t>
      </w:r>
    </w:p>
    <w:p w14:paraId="60CA537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column</w:t>
      </w:r>
    </w:p>
    <w:p w14:paraId="4CF0A42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D6D8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single object</w:t>
      </w:r>
    </w:p>
    <w:p w14:paraId="3B366FD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flattened columns</w:t>
      </w:r>
    </w:p>
    <w:p w14:paraId="326CD2E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405A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object</w:t>
      </w:r>
    </w:p>
    <w:p w14:paraId="2DB94BF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separate table</w:t>
      </w:r>
    </w:p>
    <w:p w14:paraId="38A4A92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96C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XML namespace</w:t>
      </w:r>
    </w:p>
    <w:p w14:paraId="3EB4C06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374596D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8A0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Envelope</w:t>
      </w:r>
    </w:p>
    <w:p w14:paraId="5CE3EC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2EFA944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16C71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Body</w:t>
      </w:r>
    </w:p>
    <w:p w14:paraId="2AE1E8F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remove</w:t>
      </w:r>
    </w:p>
    <w:p w14:paraId="37B363D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9D83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 Fault</w:t>
      </w:r>
    </w:p>
    <w:p w14:paraId="2CB991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error</w:t>
      </w:r>
    </w:p>
    <w:p w14:paraId="66155FF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ED48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comments</w:t>
      </w:r>
    </w:p>
    <w:p w14:paraId="1CFC246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ignore</w:t>
      </w:r>
    </w:p>
    <w:p w14:paraId="100E13D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CA37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 attributes</w:t>
      </w:r>
    </w:p>
    <w:p w14:paraId="70B8873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columns</w:t>
      </w:r>
    </w:p>
    <w:p w14:paraId="72291C0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535E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 values</w:t>
      </w:r>
    </w:p>
    <w:p w14:paraId="64918E0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NULL / empty</w:t>
      </w:r>
    </w:p>
    <w:p w14:paraId="3F0345DD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9C118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 values</w:t>
      </w:r>
    </w:p>
    <w:p w14:paraId="2D58D3D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numeric datatype</w:t>
      </w:r>
    </w:p>
    <w:p w14:paraId="43C2AAE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33FA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Dates</w:t>
      </w:r>
    </w:p>
    <w:p w14:paraId="494EAEE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date datatype</w:t>
      </w:r>
    </w:p>
    <w:p w14:paraId="6A99CD8E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That's the right conceptual model.</w:t>
      </w:r>
    </w:p>
    <w:p w14:paraId="296FAC69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2EE27654">
          <v:rect id="_x0000_i1722" style="width:0;height:1.5pt" o:hralign="center" o:hrstd="t" o:hr="t" fillcolor="#a0a0a0" stroked="f"/>
        </w:pict>
      </w:r>
    </w:p>
    <w:p w14:paraId="3C35FA3B" w14:textId="77777777" w:rsidR="00556BB8" w:rsidRPr="00556BB8" w:rsidRDefault="00556BB8" w:rsidP="00556BB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Your current API can start with the simpler version</w:t>
      </w:r>
    </w:p>
    <w:p w14:paraId="7DCD8B36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the XML you showed us, I'd use:</w:t>
      </w:r>
    </w:p>
    <w:p w14:paraId="5162986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records = [</w:t>
      </w:r>
    </w:p>
    <w:p w14:paraId="4E7D253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</w:t>
      </w:r>
    </w:p>
    <w:p w14:paraId="320AB17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element in root.iter()</w:t>
      </w:r>
    </w:p>
    <w:p w14:paraId="5F46D1F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clean_tag(element.tag) == "GetDFUResponse"</w:t>
      </w:r>
    </w:p>
    <w:p w14:paraId="3AF198E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1834A7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C260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 = []</w:t>
      </w:r>
    </w:p>
    <w:p w14:paraId="26DA8A0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EDA840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record in records:</w:t>
      </w:r>
    </w:p>
    <w:p w14:paraId="405C6F3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2CA1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{}</w:t>
      </w:r>
    </w:p>
    <w:p w14:paraId="12B0015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1364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child in record:</w:t>
      </w:r>
    </w:p>
    <w:p w14:paraId="4BFC5EC4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C73A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len(list(child)) == 0:</w:t>
      </w:r>
    </w:p>
    <w:p w14:paraId="5D7D771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F0B7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tag = clean_tag(child.tag)</w:t>
      </w:r>
    </w:p>
    <w:p w14:paraId="4076D693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2AE2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row[tag] = clean_value(child.text)</w:t>
      </w:r>
    </w:p>
    <w:p w14:paraId="29AFE57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2AAC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rows.append(row)</w:t>
      </w:r>
    </w:p>
    <w:p w14:paraId="6D5F202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1ACBE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CEBE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pd.DataFrame(rows)</w:t>
      </w:r>
    </w:p>
    <w:p w14:paraId="396413DB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A7E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print(df)</w:t>
      </w:r>
    </w:p>
    <w:p w14:paraId="5DC0E67B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This will give you a clean table from your current response.</w:t>
      </w:r>
    </w:p>
    <w:p w14:paraId="4C56D77F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Then we can add the nested/repeating logic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only when your actual XML requires it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3A9602A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pict w14:anchorId="40E25253">
          <v:rect id="_x0000_i1723" style="width:0;height:1.5pt" o:hralign="center" o:hrstd="t" o:hr="t" fillcolor="#a0a0a0" stroked="f"/>
        </w:pict>
      </w:r>
    </w:p>
    <w:p w14:paraId="27F14AAA" w14:textId="77777777" w:rsidR="00556BB8" w:rsidRPr="00556BB8" w:rsidRDefault="00556BB8" w:rsidP="00556BB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One thing I need from you now</w:t>
      </w:r>
    </w:p>
    <w:p w14:paraId="6ECA2ED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Please paste a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larger real response from your </w:t>
      </w: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RegionWiseDFU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API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, ideally containing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at least 2–3 </w:t>
      </w:r>
      <w:r w:rsidRPr="00556BB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GetDFUResponse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records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D744BE4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You can mask sensitive information, but keep the XML tags and structure intact.</w:t>
      </w:r>
    </w:p>
    <w:p w14:paraId="51905CD8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For example:</w:t>
      </w:r>
    </w:p>
    <w:p w14:paraId="2A469D5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720EE865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14:paraId="40F66A1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48500649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DFEE1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&lt;GetDFUResponse&gt;</w:t>
      </w:r>
    </w:p>
    <w:p w14:paraId="50F7C7D7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14:paraId="4CBA759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&lt;/GetDFUResponse&gt;</w:t>
      </w:r>
    </w:p>
    <w:p w14:paraId="283E370A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If there are nested elements, attributes, or repeated elements, include those too.</w:t>
      </w:r>
    </w:p>
    <w:p w14:paraId="75D246E8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With that actual structure, I can build the next version that automatically produces:</w:t>
      </w:r>
    </w:p>
    <w:p w14:paraId="1EF72F0A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RegionWiseDFU.xlsx</w:t>
      </w:r>
    </w:p>
    <w:p w14:paraId="0BD456BF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C109522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GetDFUResponse</w:t>
      </w:r>
    </w:p>
    <w:p w14:paraId="53361896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&lt;child table 1&gt;</w:t>
      </w:r>
    </w:p>
    <w:p w14:paraId="5D5A073C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&lt;child table 2&gt;</w:t>
      </w:r>
    </w:p>
    <w:p w14:paraId="61D47358" w14:textId="77777777" w:rsidR="00556BB8" w:rsidRPr="00556BB8" w:rsidRDefault="00556BB8" w:rsidP="00556B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6B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2E59DC0C" w14:textId="77777777" w:rsidR="00556BB8" w:rsidRPr="00556BB8" w:rsidRDefault="00556BB8" w:rsidP="00556BB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with proper </w:t>
      </w:r>
      <w:r w:rsidRPr="00556BB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parent IDs, child IDs, namespace handling, data cleaning, numeric/date conversion, and CSV/Excel output</w:t>
      </w:r>
      <w:r w:rsidRPr="00556BB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47B783B0" w14:textId="77777777" w:rsidR="00EB3E89" w:rsidRDefault="00EB3E89" w:rsidP="00C86BC7"/>
    <w:sectPr w:rsidR="00EB3E8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6EDE" w14:textId="77777777" w:rsidR="00CB5055" w:rsidRDefault="00CB5055" w:rsidP="00CB5055">
      <w:pPr>
        <w:spacing w:after="0" w:line="240" w:lineRule="auto"/>
      </w:pPr>
      <w:r>
        <w:separator/>
      </w:r>
    </w:p>
  </w:endnote>
  <w:endnote w:type="continuationSeparator" w:id="0">
    <w:p w14:paraId="15D00D30" w14:textId="77777777" w:rsidR="00CB5055" w:rsidRDefault="00CB5055" w:rsidP="00CB5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45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FD7296E" w14:textId="42C010E0" w:rsidR="00CB5055" w:rsidRDefault="00CB50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97CED05" w14:textId="77777777" w:rsidR="00CB5055" w:rsidRDefault="00CB5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3667" w14:textId="77777777" w:rsidR="00CB5055" w:rsidRDefault="00CB5055" w:rsidP="00CB5055">
      <w:pPr>
        <w:spacing w:after="0" w:line="240" w:lineRule="auto"/>
      </w:pPr>
      <w:r>
        <w:separator/>
      </w:r>
    </w:p>
  </w:footnote>
  <w:footnote w:type="continuationSeparator" w:id="0">
    <w:p w14:paraId="32E43AF9" w14:textId="77777777" w:rsidR="00CB5055" w:rsidRDefault="00CB5055" w:rsidP="00CB5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BF7"/>
    <w:multiLevelType w:val="multilevel"/>
    <w:tmpl w:val="71FA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87C12"/>
    <w:multiLevelType w:val="multilevel"/>
    <w:tmpl w:val="32E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D7C76"/>
    <w:multiLevelType w:val="multilevel"/>
    <w:tmpl w:val="291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D2351"/>
    <w:multiLevelType w:val="multilevel"/>
    <w:tmpl w:val="42B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47C21"/>
    <w:multiLevelType w:val="multilevel"/>
    <w:tmpl w:val="9EB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40440">
    <w:abstractNumId w:val="0"/>
  </w:num>
  <w:num w:numId="2" w16cid:durableId="2113091257">
    <w:abstractNumId w:val="1"/>
  </w:num>
  <w:num w:numId="3" w16cid:durableId="266432569">
    <w:abstractNumId w:val="2"/>
  </w:num>
  <w:num w:numId="4" w16cid:durableId="150971320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80468213">
    <w:abstractNumId w:val="4"/>
  </w:num>
  <w:num w:numId="6" w16cid:durableId="1771273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1B"/>
    <w:rsid w:val="00027446"/>
    <w:rsid w:val="00083180"/>
    <w:rsid w:val="000847FE"/>
    <w:rsid w:val="000877D5"/>
    <w:rsid w:val="00097109"/>
    <w:rsid w:val="000D4327"/>
    <w:rsid w:val="000F11EE"/>
    <w:rsid w:val="001376DA"/>
    <w:rsid w:val="00146AE3"/>
    <w:rsid w:val="00153D79"/>
    <w:rsid w:val="00165B1B"/>
    <w:rsid w:val="00173833"/>
    <w:rsid w:val="001A7661"/>
    <w:rsid w:val="001C267C"/>
    <w:rsid w:val="001D4F2D"/>
    <w:rsid w:val="001E2028"/>
    <w:rsid w:val="001F7236"/>
    <w:rsid w:val="00212923"/>
    <w:rsid w:val="00253AB0"/>
    <w:rsid w:val="002867E9"/>
    <w:rsid w:val="002E3E88"/>
    <w:rsid w:val="002E4189"/>
    <w:rsid w:val="002E4C1C"/>
    <w:rsid w:val="00301ED4"/>
    <w:rsid w:val="00306C17"/>
    <w:rsid w:val="00342EDB"/>
    <w:rsid w:val="00355307"/>
    <w:rsid w:val="0036624C"/>
    <w:rsid w:val="003C3BEF"/>
    <w:rsid w:val="0041262B"/>
    <w:rsid w:val="004339E2"/>
    <w:rsid w:val="00444B1B"/>
    <w:rsid w:val="00455333"/>
    <w:rsid w:val="004742F7"/>
    <w:rsid w:val="004914D0"/>
    <w:rsid w:val="00491EC4"/>
    <w:rsid w:val="004E4BA7"/>
    <w:rsid w:val="00552F0A"/>
    <w:rsid w:val="00556BB8"/>
    <w:rsid w:val="00565B21"/>
    <w:rsid w:val="005665D6"/>
    <w:rsid w:val="005812D3"/>
    <w:rsid w:val="00587FBF"/>
    <w:rsid w:val="005C1252"/>
    <w:rsid w:val="005C24E9"/>
    <w:rsid w:val="005E1058"/>
    <w:rsid w:val="00606BD6"/>
    <w:rsid w:val="00664160"/>
    <w:rsid w:val="0066457A"/>
    <w:rsid w:val="00665E3D"/>
    <w:rsid w:val="00670BD1"/>
    <w:rsid w:val="006855B7"/>
    <w:rsid w:val="006941D6"/>
    <w:rsid w:val="006B0E2D"/>
    <w:rsid w:val="006C0948"/>
    <w:rsid w:val="006D4E3C"/>
    <w:rsid w:val="007100DA"/>
    <w:rsid w:val="00724D0A"/>
    <w:rsid w:val="00733B25"/>
    <w:rsid w:val="00735F10"/>
    <w:rsid w:val="007451E8"/>
    <w:rsid w:val="00746EFD"/>
    <w:rsid w:val="00754C62"/>
    <w:rsid w:val="00762E4F"/>
    <w:rsid w:val="0077650B"/>
    <w:rsid w:val="007A4C3D"/>
    <w:rsid w:val="007B3825"/>
    <w:rsid w:val="007E12BE"/>
    <w:rsid w:val="008152F6"/>
    <w:rsid w:val="0084307F"/>
    <w:rsid w:val="00866CA1"/>
    <w:rsid w:val="00876FDA"/>
    <w:rsid w:val="008804F9"/>
    <w:rsid w:val="008945C2"/>
    <w:rsid w:val="008F2391"/>
    <w:rsid w:val="009037E6"/>
    <w:rsid w:val="009141B6"/>
    <w:rsid w:val="0091791F"/>
    <w:rsid w:val="009334DE"/>
    <w:rsid w:val="009518CA"/>
    <w:rsid w:val="00951AE7"/>
    <w:rsid w:val="00963C7D"/>
    <w:rsid w:val="00973099"/>
    <w:rsid w:val="009D0F81"/>
    <w:rsid w:val="009D34BC"/>
    <w:rsid w:val="009E0C97"/>
    <w:rsid w:val="009E451B"/>
    <w:rsid w:val="009E7525"/>
    <w:rsid w:val="009F1C36"/>
    <w:rsid w:val="00A04A85"/>
    <w:rsid w:val="00A05D45"/>
    <w:rsid w:val="00A46DD9"/>
    <w:rsid w:val="00A569D7"/>
    <w:rsid w:val="00AB3AE1"/>
    <w:rsid w:val="00AB673F"/>
    <w:rsid w:val="00AC3BE0"/>
    <w:rsid w:val="00B0723B"/>
    <w:rsid w:val="00B44880"/>
    <w:rsid w:val="00B908A1"/>
    <w:rsid w:val="00BA1A32"/>
    <w:rsid w:val="00BB045B"/>
    <w:rsid w:val="00BC19FB"/>
    <w:rsid w:val="00C0040D"/>
    <w:rsid w:val="00C04D82"/>
    <w:rsid w:val="00C86BC7"/>
    <w:rsid w:val="00C95672"/>
    <w:rsid w:val="00CA7EC0"/>
    <w:rsid w:val="00CB5055"/>
    <w:rsid w:val="00D229CD"/>
    <w:rsid w:val="00D43387"/>
    <w:rsid w:val="00D553DE"/>
    <w:rsid w:val="00D6433A"/>
    <w:rsid w:val="00DD66C3"/>
    <w:rsid w:val="00DE4996"/>
    <w:rsid w:val="00E11B48"/>
    <w:rsid w:val="00E45F7E"/>
    <w:rsid w:val="00E47B8D"/>
    <w:rsid w:val="00E573F3"/>
    <w:rsid w:val="00E806C1"/>
    <w:rsid w:val="00E90196"/>
    <w:rsid w:val="00EA210B"/>
    <w:rsid w:val="00EB3E89"/>
    <w:rsid w:val="00ED4E45"/>
    <w:rsid w:val="00EE0B57"/>
    <w:rsid w:val="00EE4341"/>
    <w:rsid w:val="00EF66F5"/>
    <w:rsid w:val="00F46B77"/>
    <w:rsid w:val="00F72B51"/>
    <w:rsid w:val="00FA78E8"/>
    <w:rsid w:val="00FC4BF8"/>
    <w:rsid w:val="00FC798C"/>
    <w:rsid w:val="00FD4932"/>
    <w:rsid w:val="00FE4F88"/>
    <w:rsid w:val="00FE5C2F"/>
    <w:rsid w:val="00FF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864D"/>
  <w15:chartTrackingRefBased/>
  <w15:docId w15:val="{B86BE751-B7D6-41C6-AD8C-D2BC0666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5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1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52F0A"/>
  </w:style>
  <w:style w:type="paragraph" w:customStyle="1" w:styleId="msonormal0">
    <w:name w:val="msonormal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turn">
    <w:name w:val="_wduoqg_messageturn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copy">
    <w:name w:val="_wduoqg_messagecopy"/>
    <w:basedOn w:val="Normal"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F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F0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ine">
    <w:name w:val="line"/>
    <w:basedOn w:val="DefaultParagraphFont"/>
    <w:rsid w:val="00552F0A"/>
  </w:style>
  <w:style w:type="character" w:styleId="Strong">
    <w:name w:val="Strong"/>
    <w:basedOn w:val="DefaultParagraphFont"/>
    <w:uiPriority w:val="22"/>
    <w:qFormat/>
    <w:rsid w:val="00552F0A"/>
    <w:rPr>
      <w:b/>
      <w:bCs/>
    </w:rPr>
  </w:style>
  <w:style w:type="character" w:customStyle="1" w:styleId="wduoqgsronly">
    <w:name w:val="_wduoqg_sronly"/>
    <w:basedOn w:val="DefaultParagraphFont"/>
    <w:rsid w:val="00552F0A"/>
  </w:style>
  <w:style w:type="character" w:customStyle="1" w:styleId="wm-buttoncontent">
    <w:name w:val="wm-button__content"/>
    <w:basedOn w:val="DefaultParagraphFont"/>
    <w:rsid w:val="00552F0A"/>
  </w:style>
  <w:style w:type="paragraph" w:styleId="Header">
    <w:name w:val="header"/>
    <w:basedOn w:val="Normal"/>
    <w:link w:val="HeaderChar"/>
    <w:uiPriority w:val="99"/>
    <w:unhideWhenUsed/>
    <w:rsid w:val="00CB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055"/>
  </w:style>
  <w:style w:type="paragraph" w:styleId="Footer">
    <w:name w:val="footer"/>
    <w:basedOn w:val="Normal"/>
    <w:link w:val="FooterChar"/>
    <w:uiPriority w:val="99"/>
    <w:unhideWhenUsed/>
    <w:rsid w:val="00CB5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055"/>
  </w:style>
  <w:style w:type="table" w:styleId="TableGrid">
    <w:name w:val="Table Grid"/>
    <w:basedOn w:val="TableNormal"/>
    <w:uiPriority w:val="39"/>
    <w:rsid w:val="0049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0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9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7804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001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3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7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7208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222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7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25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29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55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56303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7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9703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2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9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54228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7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0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1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1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6072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143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8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75</Pages>
  <Words>12643</Words>
  <Characters>72068</Characters>
  <Application>Microsoft Office Word</Application>
  <DocSecurity>0</DocSecurity>
  <Lines>600</Lines>
  <Paragraphs>169</Paragraphs>
  <ScaleCrop>false</ScaleCrop>
  <Company/>
  <LinksUpToDate>false</LinksUpToDate>
  <CharactersWithSpaces>84542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137</cp:revision>
  <dcterms:created xsi:type="dcterms:W3CDTF">2026-09-09T03:23:00Z</dcterms:created>
  <dcterms:modified xsi:type="dcterms:W3CDTF">2026-09-09T07:25:00Z</dcterms:modified>
</cp:coreProperties>
</file>